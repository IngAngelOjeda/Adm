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AD06337" w14:textId="77777777" w:rsidR="002A639D" w:rsidRPr="007C05A5" w:rsidRDefault="002A639D" w:rsidP="00C0762B">
      <w:pPr>
        <w:spacing w:line="360" w:lineRule="auto"/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477AEC21" w14:textId="77777777" w:rsidR="002A639D" w:rsidRPr="007C05A5" w:rsidRDefault="002A639D" w:rsidP="00C0762B">
      <w:pPr>
        <w:spacing w:line="360" w:lineRule="auto"/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68C660AB" w14:textId="44E364DD" w:rsidR="00D27A24" w:rsidRDefault="00D27A24" w:rsidP="00D27A24">
      <w:pPr>
        <w:jc w:val="center"/>
        <w:rPr>
          <w:b/>
          <w:i/>
          <w:sz w:val="48"/>
          <w:szCs w:val="48"/>
        </w:rPr>
      </w:pPr>
      <w:r w:rsidRPr="004B099B">
        <w:rPr>
          <w:sz w:val="48"/>
          <w:szCs w:val="48"/>
        </w:rPr>
        <w:t>“</w:t>
      </w:r>
      <w:r w:rsidR="00D42098">
        <w:rPr>
          <w:b/>
          <w:i/>
          <w:sz w:val="48"/>
          <w:szCs w:val="48"/>
        </w:rPr>
        <w:t>Sistema de Administración Portal Paraguay</w:t>
      </w:r>
      <w:r>
        <w:rPr>
          <w:b/>
          <w:i/>
          <w:sz w:val="48"/>
          <w:szCs w:val="48"/>
        </w:rPr>
        <w:t>”</w:t>
      </w:r>
    </w:p>
    <w:p w14:paraId="773987D1" w14:textId="77777777" w:rsidR="002A639D" w:rsidRPr="007C05A5" w:rsidRDefault="002A639D" w:rsidP="00C0762B">
      <w:pPr>
        <w:spacing w:line="360" w:lineRule="auto"/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751C624C" w14:textId="77777777" w:rsidR="002A639D" w:rsidRPr="007C05A5" w:rsidRDefault="002A639D" w:rsidP="00C0762B">
      <w:pPr>
        <w:spacing w:line="360" w:lineRule="auto"/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7A44531A" w14:textId="77777777" w:rsidR="002A639D" w:rsidRPr="007C05A5" w:rsidRDefault="002A639D" w:rsidP="00C0762B">
      <w:pPr>
        <w:spacing w:line="360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2A3513FE" w14:textId="419CD16B" w:rsidR="002A639D" w:rsidRPr="007C05A5" w:rsidRDefault="002A639D" w:rsidP="00C0762B">
      <w:pPr>
        <w:spacing w:line="360" w:lineRule="auto"/>
        <w:jc w:val="center"/>
        <w:rPr>
          <w:rFonts w:ascii="Calibri" w:hAnsi="Calibri" w:cs="Calibri"/>
        </w:rPr>
      </w:pPr>
      <w:r w:rsidRPr="007C05A5">
        <w:rPr>
          <w:rFonts w:ascii="Calibri" w:eastAsia="Calibri" w:hAnsi="Calibri" w:cs="Calibri"/>
          <w:b/>
          <w:sz w:val="44"/>
          <w:szCs w:val="44"/>
        </w:rPr>
        <w:t xml:space="preserve">Manual de </w:t>
      </w:r>
      <w:r w:rsidR="006837AD" w:rsidRPr="007C05A5">
        <w:rPr>
          <w:rFonts w:ascii="Calibri" w:eastAsia="Calibri" w:hAnsi="Calibri" w:cs="Calibri"/>
          <w:b/>
          <w:sz w:val="44"/>
          <w:szCs w:val="44"/>
        </w:rPr>
        <w:t>Arquitectura</w:t>
      </w:r>
    </w:p>
    <w:p w14:paraId="514CC160" w14:textId="51D82050" w:rsidR="002A639D" w:rsidRPr="007C05A5" w:rsidRDefault="002A639D" w:rsidP="00C0762B">
      <w:pPr>
        <w:spacing w:line="360" w:lineRule="auto"/>
        <w:jc w:val="center"/>
        <w:rPr>
          <w:rFonts w:ascii="Calibri" w:hAnsi="Calibri" w:cs="Calibri"/>
        </w:rPr>
      </w:pPr>
      <w:r w:rsidRPr="007C05A5">
        <w:rPr>
          <w:rFonts w:ascii="Calibri" w:eastAsia="Calibri" w:hAnsi="Calibri" w:cs="Calibri"/>
          <w:b/>
          <w:sz w:val="44"/>
          <w:szCs w:val="44"/>
        </w:rPr>
        <w:t>Versión</w:t>
      </w:r>
      <w:r w:rsidRPr="007C05A5">
        <w:rPr>
          <w:rFonts w:ascii="Calibri" w:hAnsi="Calibri" w:cs="Calibri"/>
        </w:rPr>
        <w:t xml:space="preserve"> </w:t>
      </w:r>
      <w:r w:rsidR="00231F99" w:rsidRPr="007C05A5">
        <w:rPr>
          <w:rFonts w:ascii="Calibri" w:eastAsia="Calibri" w:hAnsi="Calibri" w:cs="Calibri"/>
          <w:b/>
          <w:sz w:val="44"/>
          <w:szCs w:val="44"/>
        </w:rPr>
        <w:t>V1R1A0</w:t>
      </w:r>
      <w:r w:rsidR="00FD61DE" w:rsidRPr="007C05A5">
        <w:rPr>
          <w:rFonts w:ascii="Calibri" w:eastAsia="Calibri" w:hAnsi="Calibri" w:cs="Calibri"/>
          <w:b/>
          <w:sz w:val="44"/>
          <w:szCs w:val="44"/>
        </w:rPr>
        <w:t>1</w:t>
      </w:r>
    </w:p>
    <w:p w14:paraId="25DE021E" w14:textId="77777777" w:rsidR="002A639D" w:rsidRPr="007C05A5" w:rsidRDefault="002A639D" w:rsidP="00C0762B">
      <w:pPr>
        <w:spacing w:line="360" w:lineRule="auto"/>
        <w:jc w:val="center"/>
        <w:rPr>
          <w:rFonts w:ascii="Calibri" w:eastAsia="Calibri" w:hAnsi="Calibri" w:cs="Calibri"/>
          <w:b/>
          <w:sz w:val="40"/>
          <w:szCs w:val="40"/>
        </w:rPr>
      </w:pPr>
    </w:p>
    <w:p w14:paraId="1F0B8AFD" w14:textId="77777777" w:rsidR="002A639D" w:rsidRPr="007C05A5" w:rsidRDefault="002A639D" w:rsidP="00C0762B">
      <w:pPr>
        <w:spacing w:line="360" w:lineRule="auto"/>
        <w:jc w:val="center"/>
        <w:rPr>
          <w:rFonts w:ascii="Calibri" w:eastAsia="Calibri" w:hAnsi="Calibri" w:cs="Calibri"/>
          <w:b/>
          <w:bCs/>
          <w:sz w:val="40"/>
          <w:szCs w:val="4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515"/>
        <w:gridCol w:w="6614"/>
      </w:tblGrid>
      <w:tr w:rsidR="002A639D" w:rsidRPr="007C05A5" w14:paraId="31A715F1" w14:textId="77777777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DFCD8D" w14:textId="77777777" w:rsidR="002A639D" w:rsidRPr="007C05A5" w:rsidRDefault="002A639D" w:rsidP="00C0762B">
            <w:pPr>
              <w:widowControl w:val="0"/>
              <w:spacing w:line="360" w:lineRule="auto"/>
              <w:rPr>
                <w:rFonts w:ascii="Calibri" w:hAnsi="Calibri" w:cs="Calibri"/>
              </w:rPr>
            </w:pPr>
            <w:r w:rsidRPr="007C05A5">
              <w:rPr>
                <w:rFonts w:ascii="Calibri" w:eastAsia="Calibri" w:hAnsi="Calibri" w:cs="Calibri"/>
                <w:bCs/>
              </w:rPr>
              <w:t>Versión Software:</w:t>
            </w:r>
          </w:p>
        </w:tc>
        <w:tc>
          <w:tcPr>
            <w:tcW w:w="6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DD5231" w14:textId="2A11F8CD" w:rsidR="002A639D" w:rsidRPr="007C05A5" w:rsidRDefault="00231F99" w:rsidP="00C0762B">
            <w:pPr>
              <w:widowControl w:val="0"/>
              <w:spacing w:line="360" w:lineRule="auto"/>
              <w:rPr>
                <w:rFonts w:ascii="Calibri" w:hAnsi="Calibri" w:cs="Calibri"/>
              </w:rPr>
            </w:pPr>
            <w:r w:rsidRPr="007C05A5">
              <w:rPr>
                <w:rFonts w:ascii="Calibri" w:eastAsia="Calibri" w:hAnsi="Calibri" w:cs="Calibri"/>
                <w:bCs/>
                <w:lang w:val="es-MX"/>
              </w:rPr>
              <w:t>V1R1A0</w:t>
            </w:r>
            <w:r w:rsidR="007C04DE" w:rsidRPr="007C05A5">
              <w:rPr>
                <w:rFonts w:ascii="Calibri" w:eastAsia="Calibri" w:hAnsi="Calibri" w:cs="Calibri"/>
                <w:bCs/>
                <w:lang w:val="es-MX"/>
              </w:rPr>
              <w:t>1</w:t>
            </w:r>
          </w:p>
        </w:tc>
      </w:tr>
      <w:tr w:rsidR="002A639D" w:rsidRPr="007C05A5" w14:paraId="60D63CF9" w14:textId="77777777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186DB" w14:textId="77777777" w:rsidR="002A639D" w:rsidRPr="007C05A5" w:rsidRDefault="002A639D" w:rsidP="00C0762B">
            <w:pPr>
              <w:widowControl w:val="0"/>
              <w:spacing w:line="360" w:lineRule="auto"/>
              <w:rPr>
                <w:rFonts w:ascii="Calibri" w:hAnsi="Calibri" w:cs="Calibri"/>
              </w:rPr>
            </w:pPr>
            <w:r w:rsidRPr="007C05A5">
              <w:rPr>
                <w:rFonts w:ascii="Calibri" w:eastAsia="Calibri" w:hAnsi="Calibri" w:cs="Calibri"/>
                <w:bCs/>
              </w:rPr>
              <w:t>Fecha Preparación</w:t>
            </w:r>
          </w:p>
        </w:tc>
        <w:tc>
          <w:tcPr>
            <w:tcW w:w="6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9F6443" w14:textId="32C93926" w:rsidR="002A639D" w:rsidRPr="007C05A5" w:rsidRDefault="00D42098" w:rsidP="00C0762B">
            <w:pPr>
              <w:widowControl w:val="0"/>
              <w:spacing w:line="360" w:lineRule="auto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bCs/>
                <w:lang w:val="es-PY"/>
              </w:rPr>
              <w:t>14</w:t>
            </w:r>
            <w:r w:rsidR="0078285A" w:rsidRPr="00B44E47">
              <w:rPr>
                <w:rFonts w:ascii="Calibri" w:eastAsia="Calibri" w:hAnsi="Calibri" w:cs="Calibri"/>
                <w:bCs/>
                <w:lang w:val="es-PY"/>
              </w:rPr>
              <w:t>-0</w:t>
            </w:r>
            <w:r>
              <w:rPr>
                <w:rFonts w:ascii="Calibri" w:eastAsia="Calibri" w:hAnsi="Calibri" w:cs="Calibri"/>
                <w:bCs/>
                <w:lang w:val="es-PY"/>
              </w:rPr>
              <w:t>9</w:t>
            </w:r>
            <w:r w:rsidR="0078285A" w:rsidRPr="00B44E47">
              <w:rPr>
                <w:rFonts w:ascii="Calibri" w:eastAsia="Calibri" w:hAnsi="Calibri" w:cs="Calibri"/>
                <w:bCs/>
                <w:lang w:val="es-PY"/>
              </w:rPr>
              <w:t>-2023</w:t>
            </w:r>
          </w:p>
        </w:tc>
      </w:tr>
      <w:tr w:rsidR="002A639D" w:rsidRPr="007C05A5" w14:paraId="5F3E5179" w14:textId="77777777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EE061C" w14:textId="77777777" w:rsidR="002A639D" w:rsidRPr="007C05A5" w:rsidRDefault="002A639D" w:rsidP="00C0762B">
            <w:pPr>
              <w:widowControl w:val="0"/>
              <w:spacing w:line="360" w:lineRule="auto"/>
              <w:rPr>
                <w:rFonts w:ascii="Calibri" w:hAnsi="Calibri" w:cs="Calibri"/>
              </w:rPr>
            </w:pPr>
            <w:r w:rsidRPr="007C05A5">
              <w:rPr>
                <w:rFonts w:ascii="Calibri" w:eastAsia="Calibri" w:hAnsi="Calibri" w:cs="Calibri"/>
                <w:bCs/>
              </w:rPr>
              <w:t>Preparado Por:</w:t>
            </w:r>
          </w:p>
        </w:tc>
        <w:tc>
          <w:tcPr>
            <w:tcW w:w="6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6D17FE" w14:textId="73334DAD" w:rsidR="002A639D" w:rsidRPr="00D42098" w:rsidRDefault="00D42098" w:rsidP="00C0762B">
            <w:pPr>
              <w:widowControl w:val="0"/>
              <w:spacing w:line="360" w:lineRule="auto"/>
              <w:rPr>
                <w:rFonts w:ascii="Calibri" w:eastAsia="Calibri" w:hAnsi="Calibri" w:cs="Calibri"/>
                <w:bCs/>
                <w:lang w:val="es-PY"/>
              </w:rPr>
            </w:pPr>
            <w:r w:rsidRPr="00D42098">
              <w:rPr>
                <w:rFonts w:ascii="Calibri" w:eastAsia="Calibri" w:hAnsi="Calibri" w:cs="Calibri"/>
                <w:bCs/>
                <w:lang w:val="es-PY"/>
              </w:rPr>
              <w:t>Dirección Desarrollo – Dirección General Gobierno Digital</w:t>
            </w:r>
          </w:p>
        </w:tc>
      </w:tr>
      <w:tr w:rsidR="00EB789D" w:rsidRPr="007C05A5" w14:paraId="4B79EEC6" w14:textId="77777777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C885DE" w14:textId="77777777" w:rsidR="00EB789D" w:rsidRPr="007C05A5" w:rsidRDefault="00EB789D" w:rsidP="00EB789D">
            <w:pPr>
              <w:widowControl w:val="0"/>
              <w:spacing w:line="360" w:lineRule="auto"/>
              <w:rPr>
                <w:rFonts w:ascii="Calibri" w:hAnsi="Calibri" w:cs="Calibri"/>
              </w:rPr>
            </w:pPr>
            <w:r w:rsidRPr="007C05A5">
              <w:rPr>
                <w:rFonts w:ascii="Calibri" w:eastAsia="Calibri" w:hAnsi="Calibri" w:cs="Calibri"/>
                <w:bCs/>
              </w:rPr>
              <w:t>Verificado Por:</w:t>
            </w:r>
          </w:p>
        </w:tc>
        <w:tc>
          <w:tcPr>
            <w:tcW w:w="6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C4799A" w14:textId="0319B543" w:rsidR="00EB789D" w:rsidRPr="00D42098" w:rsidRDefault="00EB789D" w:rsidP="00EB789D">
            <w:pPr>
              <w:widowControl w:val="0"/>
              <w:spacing w:line="360" w:lineRule="auto"/>
              <w:rPr>
                <w:rFonts w:ascii="Calibri" w:eastAsia="Calibri" w:hAnsi="Calibri" w:cs="Calibri"/>
                <w:bCs/>
                <w:lang w:val="es-PY"/>
              </w:rPr>
            </w:pPr>
            <w:r w:rsidRPr="00D42098">
              <w:rPr>
                <w:rFonts w:ascii="Calibri" w:eastAsia="Calibri" w:hAnsi="Calibri" w:cs="Calibri"/>
                <w:bCs/>
                <w:lang w:val="es-PY"/>
              </w:rPr>
              <w:t>Dirección Desarrollo – Dirección General Gobierno Digital</w:t>
            </w:r>
          </w:p>
        </w:tc>
      </w:tr>
    </w:tbl>
    <w:p w14:paraId="1FC9F600" w14:textId="77777777" w:rsidR="002A639D" w:rsidRPr="007C05A5" w:rsidRDefault="002A639D" w:rsidP="00C0762B">
      <w:pPr>
        <w:spacing w:line="360" w:lineRule="auto"/>
        <w:rPr>
          <w:rFonts w:ascii="Calibri" w:hAnsi="Calibri" w:cs="Calibri"/>
        </w:rPr>
      </w:pPr>
    </w:p>
    <w:p w14:paraId="21EF3033" w14:textId="77777777" w:rsidR="002A639D" w:rsidRPr="007C05A5" w:rsidRDefault="002A639D" w:rsidP="00C0762B">
      <w:pPr>
        <w:spacing w:line="360" w:lineRule="auto"/>
        <w:rPr>
          <w:rFonts w:ascii="Calibri" w:hAnsi="Calibri" w:cs="Calibri"/>
        </w:rPr>
      </w:pPr>
    </w:p>
    <w:p w14:paraId="7018D1F7" w14:textId="346280F1" w:rsidR="002A639D" w:rsidRPr="007C05A5" w:rsidRDefault="002A639D" w:rsidP="00C0762B">
      <w:pPr>
        <w:spacing w:line="360" w:lineRule="auto"/>
        <w:rPr>
          <w:rFonts w:ascii="Calibri" w:hAnsi="Calibri" w:cs="Calibri"/>
        </w:rPr>
      </w:pPr>
    </w:p>
    <w:p w14:paraId="41F95F90" w14:textId="5BAA4A80" w:rsidR="00FF4282" w:rsidRDefault="00FF4282" w:rsidP="00C0762B">
      <w:pPr>
        <w:spacing w:line="360" w:lineRule="auto"/>
        <w:rPr>
          <w:rFonts w:ascii="Calibri" w:hAnsi="Calibri" w:cs="Calibri"/>
        </w:rPr>
      </w:pPr>
    </w:p>
    <w:p w14:paraId="2EF8FB20" w14:textId="20C6C04F" w:rsidR="00A45E75" w:rsidRDefault="00A45E75" w:rsidP="00C0762B">
      <w:pPr>
        <w:spacing w:line="360" w:lineRule="auto"/>
        <w:rPr>
          <w:rFonts w:ascii="Calibri" w:hAnsi="Calibri" w:cs="Calibri"/>
        </w:rPr>
      </w:pPr>
    </w:p>
    <w:p w14:paraId="03CC6DB2" w14:textId="77777777" w:rsidR="00A45E75" w:rsidRPr="007C05A5" w:rsidRDefault="00A45E75" w:rsidP="00C0762B">
      <w:pPr>
        <w:spacing w:line="360" w:lineRule="auto"/>
        <w:rPr>
          <w:rFonts w:ascii="Calibri" w:hAnsi="Calibri" w:cs="Calibri"/>
        </w:rPr>
      </w:pPr>
    </w:p>
    <w:p w14:paraId="4309C69B" w14:textId="77777777" w:rsidR="00FF4282" w:rsidRPr="007C05A5" w:rsidRDefault="00FF4282" w:rsidP="00C0762B">
      <w:pPr>
        <w:spacing w:line="360" w:lineRule="auto"/>
        <w:rPr>
          <w:rFonts w:ascii="Calibri" w:hAnsi="Calibri" w:cs="Calibri"/>
        </w:rPr>
      </w:pPr>
    </w:p>
    <w:p w14:paraId="033BEED7" w14:textId="77777777" w:rsidR="002A639D" w:rsidRPr="007C05A5" w:rsidRDefault="002A639D" w:rsidP="00C0762B">
      <w:pPr>
        <w:spacing w:line="360" w:lineRule="auto"/>
        <w:rPr>
          <w:rFonts w:ascii="Calibri" w:hAnsi="Calibri" w:cs="Calibri"/>
        </w:rPr>
      </w:pPr>
    </w:p>
    <w:p w14:paraId="2D465632" w14:textId="77777777" w:rsidR="002A639D" w:rsidRPr="007C05A5" w:rsidRDefault="002A639D" w:rsidP="00C0762B">
      <w:pPr>
        <w:spacing w:line="360" w:lineRule="auto"/>
        <w:rPr>
          <w:rFonts w:ascii="Calibri" w:hAnsi="Calibri" w:cs="Calibri"/>
        </w:rPr>
      </w:pPr>
    </w:p>
    <w:p w14:paraId="2C1E08B1" w14:textId="77777777" w:rsidR="002A639D" w:rsidRPr="007C05A5" w:rsidRDefault="002A639D" w:rsidP="00C0762B">
      <w:pPr>
        <w:spacing w:line="360" w:lineRule="auto"/>
        <w:rPr>
          <w:rFonts w:ascii="Calibri" w:hAnsi="Calibri" w:cs="Calibri"/>
        </w:rPr>
      </w:pPr>
      <w:r w:rsidRPr="007C05A5">
        <w:rPr>
          <w:rFonts w:ascii="Calibri" w:hAnsi="Calibri" w:cs="Calibri"/>
          <w:b/>
          <w:bCs/>
        </w:rPr>
        <w:lastRenderedPageBreak/>
        <w:t>Histórico de Cambios del Documento</w:t>
      </w:r>
    </w:p>
    <w:p w14:paraId="17402C6B" w14:textId="77777777" w:rsidR="002A639D" w:rsidRPr="007C05A5" w:rsidRDefault="002A639D" w:rsidP="00C0762B">
      <w:pPr>
        <w:spacing w:line="360" w:lineRule="auto"/>
        <w:rPr>
          <w:rFonts w:ascii="Calibri" w:hAnsi="Calibri" w:cs="Calibri"/>
          <w:b/>
          <w:bCs/>
        </w:rPr>
      </w:pPr>
    </w:p>
    <w:tbl>
      <w:tblPr>
        <w:tblW w:w="0" w:type="auto"/>
        <w:tblInd w:w="-55" w:type="dxa"/>
        <w:tblLayout w:type="fixed"/>
        <w:tblLook w:val="0000" w:firstRow="0" w:lastRow="0" w:firstColumn="0" w:lastColumn="0" w:noHBand="0" w:noVBand="0"/>
      </w:tblPr>
      <w:tblGrid>
        <w:gridCol w:w="1023"/>
        <w:gridCol w:w="1402"/>
        <w:gridCol w:w="4320"/>
        <w:gridCol w:w="2732"/>
      </w:tblGrid>
      <w:tr w:rsidR="002A639D" w:rsidRPr="007C05A5" w14:paraId="21847AF4" w14:textId="77777777">
        <w:trPr>
          <w:trHeight w:val="327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F4CE9B" w14:textId="77777777" w:rsidR="002A639D" w:rsidRPr="007C05A5" w:rsidRDefault="002A639D" w:rsidP="00C0762B">
            <w:pPr>
              <w:widowControl w:val="0"/>
              <w:spacing w:line="360" w:lineRule="auto"/>
              <w:jc w:val="center"/>
              <w:rPr>
                <w:rFonts w:ascii="Calibri" w:hAnsi="Calibri" w:cs="Calibri"/>
              </w:rPr>
            </w:pPr>
            <w:r w:rsidRPr="007C05A5">
              <w:rPr>
                <w:rFonts w:ascii="Calibri" w:eastAsia="Arial" w:hAnsi="Calibri" w:cs="Calibri"/>
                <w:b/>
                <w:bCs/>
                <w:sz w:val="22"/>
                <w:szCs w:val="22"/>
              </w:rPr>
              <w:t>Versión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A6B998" w14:textId="77777777" w:rsidR="002A639D" w:rsidRPr="007C05A5" w:rsidRDefault="002A639D" w:rsidP="00C0762B">
            <w:pPr>
              <w:widowControl w:val="0"/>
              <w:spacing w:line="360" w:lineRule="auto"/>
              <w:jc w:val="center"/>
              <w:rPr>
                <w:rFonts w:ascii="Calibri" w:hAnsi="Calibri" w:cs="Calibri"/>
              </w:rPr>
            </w:pPr>
            <w:r w:rsidRPr="007C05A5">
              <w:rPr>
                <w:rFonts w:ascii="Calibri" w:eastAsia="Arial" w:hAnsi="Calibri" w:cs="Calibri"/>
                <w:b/>
                <w:bCs/>
                <w:sz w:val="22"/>
                <w:szCs w:val="22"/>
              </w:rPr>
              <w:t>Fecha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2AD947" w14:textId="77777777" w:rsidR="002A639D" w:rsidRPr="007C05A5" w:rsidRDefault="002A639D" w:rsidP="00C0762B">
            <w:pPr>
              <w:widowControl w:val="0"/>
              <w:spacing w:line="360" w:lineRule="auto"/>
              <w:jc w:val="center"/>
              <w:rPr>
                <w:rFonts w:ascii="Calibri" w:hAnsi="Calibri" w:cs="Calibri"/>
              </w:rPr>
            </w:pPr>
            <w:r w:rsidRPr="007C05A5">
              <w:rPr>
                <w:rFonts w:ascii="Calibri" w:eastAsia="Arial" w:hAnsi="Calibri" w:cs="Calibri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2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DE698F" w14:textId="77777777" w:rsidR="002A639D" w:rsidRPr="007C05A5" w:rsidRDefault="002A639D" w:rsidP="00C0762B">
            <w:pPr>
              <w:widowControl w:val="0"/>
              <w:spacing w:line="360" w:lineRule="auto"/>
              <w:jc w:val="center"/>
              <w:rPr>
                <w:rFonts w:ascii="Calibri" w:hAnsi="Calibri" w:cs="Calibri"/>
              </w:rPr>
            </w:pPr>
            <w:r w:rsidRPr="007C05A5">
              <w:rPr>
                <w:rFonts w:ascii="Calibri" w:eastAsia="Arial" w:hAnsi="Calibri" w:cs="Calibri"/>
                <w:b/>
                <w:bCs/>
                <w:sz w:val="22"/>
                <w:szCs w:val="22"/>
              </w:rPr>
              <w:t>Autor</w:t>
            </w:r>
          </w:p>
        </w:tc>
      </w:tr>
      <w:tr w:rsidR="002A639D" w:rsidRPr="007C05A5" w14:paraId="22631C61" w14:textId="77777777">
        <w:trPr>
          <w:trHeight w:val="327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6D9A9C" w14:textId="77777777" w:rsidR="002A639D" w:rsidRPr="007C05A5" w:rsidRDefault="002A639D" w:rsidP="00C0762B">
            <w:pPr>
              <w:widowControl w:val="0"/>
              <w:spacing w:line="360" w:lineRule="auto"/>
              <w:rPr>
                <w:rFonts w:ascii="Calibri" w:hAnsi="Calibri" w:cs="Calibri"/>
              </w:rPr>
            </w:pPr>
            <w:r w:rsidRPr="007C05A5">
              <w:rPr>
                <w:rFonts w:ascii="Calibri" w:eastAsia="Arial" w:hAnsi="Calibri" w:cs="Calibri"/>
                <w:sz w:val="22"/>
                <w:szCs w:val="22"/>
              </w:rPr>
              <w:t>1.0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146CF" w14:textId="70F1C212" w:rsidR="002A639D" w:rsidRPr="007C05A5" w:rsidRDefault="00D42098" w:rsidP="00C0762B">
            <w:pPr>
              <w:widowControl w:val="0"/>
              <w:spacing w:line="360" w:lineRule="auto"/>
              <w:rPr>
                <w:rFonts w:ascii="Calibri" w:hAnsi="Calibri" w:cs="Calibri"/>
              </w:rPr>
            </w:pPr>
            <w:r>
              <w:rPr>
                <w:rFonts w:ascii="Calibri" w:eastAsia="Arial" w:hAnsi="Calibri" w:cs="Calibri"/>
                <w:sz w:val="22"/>
                <w:szCs w:val="22"/>
              </w:rPr>
              <w:t>14</w:t>
            </w:r>
            <w:r w:rsidR="009218FA" w:rsidRPr="00B44E47">
              <w:rPr>
                <w:rFonts w:ascii="Calibri" w:eastAsia="Arial" w:hAnsi="Calibri" w:cs="Calibri"/>
                <w:sz w:val="22"/>
                <w:szCs w:val="22"/>
              </w:rPr>
              <w:t>-0</w:t>
            </w:r>
            <w:r>
              <w:rPr>
                <w:rFonts w:ascii="Calibri" w:eastAsia="Arial" w:hAnsi="Calibri" w:cs="Calibri"/>
                <w:sz w:val="22"/>
                <w:szCs w:val="22"/>
              </w:rPr>
              <w:t>9</w:t>
            </w:r>
            <w:r w:rsidR="009218FA" w:rsidRPr="00B44E47">
              <w:rPr>
                <w:rFonts w:ascii="Calibri" w:eastAsia="Arial" w:hAnsi="Calibri" w:cs="Calibri"/>
                <w:sz w:val="22"/>
                <w:szCs w:val="22"/>
              </w:rPr>
              <w:t>-2023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801962" w14:textId="65BA1284" w:rsidR="002A639D" w:rsidRPr="007C05A5" w:rsidRDefault="009218FA" w:rsidP="00C0762B">
            <w:pPr>
              <w:widowControl w:val="0"/>
              <w:spacing w:line="360" w:lineRule="auto"/>
              <w:rPr>
                <w:rFonts w:ascii="Calibri" w:eastAsia="Arial" w:hAnsi="Calibri" w:cs="Calibri"/>
                <w:sz w:val="22"/>
                <w:szCs w:val="22"/>
                <w:lang w:val="es-ES_tradnl"/>
              </w:rPr>
            </w:pPr>
            <w:r w:rsidRPr="00B44E47">
              <w:rPr>
                <w:rFonts w:ascii="Calibri" w:eastAsia="Arial" w:hAnsi="Calibri" w:cs="Calibri"/>
                <w:sz w:val="22"/>
                <w:szCs w:val="22"/>
              </w:rPr>
              <w:t>Versión Inicial – Documento base</w:t>
            </w:r>
            <w:r w:rsidR="00045BDF">
              <w:rPr>
                <w:rFonts w:ascii="Calibri" w:eastAsia="Arial" w:hAnsi="Calibri" w:cs="Calibri"/>
                <w:sz w:val="22"/>
                <w:szCs w:val="22"/>
              </w:rPr>
              <w:t>.</w:t>
            </w:r>
          </w:p>
        </w:tc>
        <w:tc>
          <w:tcPr>
            <w:tcW w:w="2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5AA470" w14:textId="708DF7CD" w:rsidR="002A639D" w:rsidRPr="007C05A5" w:rsidRDefault="00663AEE" w:rsidP="00C0762B">
            <w:pPr>
              <w:widowControl w:val="0"/>
              <w:spacing w:line="360" w:lineRule="auto"/>
              <w:rPr>
                <w:rFonts w:ascii="Calibri" w:hAnsi="Calibri" w:cs="Calibri"/>
              </w:rPr>
            </w:pPr>
            <w:r w:rsidRPr="007C05A5">
              <w:rPr>
                <w:rFonts w:ascii="Calibri" w:eastAsia="Arial" w:hAnsi="Calibri" w:cs="Calibri"/>
                <w:sz w:val="22"/>
                <w:szCs w:val="22"/>
              </w:rPr>
              <w:t xml:space="preserve">Ing. </w:t>
            </w:r>
            <w:r w:rsidR="00D42098">
              <w:rPr>
                <w:rFonts w:ascii="Calibri" w:eastAsia="Arial" w:hAnsi="Calibri" w:cs="Calibri"/>
                <w:sz w:val="22"/>
                <w:szCs w:val="22"/>
              </w:rPr>
              <w:t>Mario Amarilla</w:t>
            </w:r>
          </w:p>
        </w:tc>
      </w:tr>
    </w:tbl>
    <w:p w14:paraId="13FE5279" w14:textId="30EB9C40" w:rsidR="00CA08AE" w:rsidRDefault="00CA08AE" w:rsidP="00C0762B">
      <w:pPr>
        <w:pStyle w:val="TDC1"/>
        <w:tabs>
          <w:tab w:val="right" w:leader="dot" w:pos="9389"/>
        </w:tabs>
        <w:spacing w:line="360" w:lineRule="auto"/>
        <w:jc w:val="center"/>
        <w:rPr>
          <w:rFonts w:ascii="Calibri" w:hAnsi="Calibri" w:cs="Calibri"/>
          <w:sz w:val="28"/>
          <w:szCs w:val="28"/>
        </w:rPr>
      </w:pPr>
      <w:bookmarkStart w:id="0" w:name="_Toc89782971"/>
      <w:bookmarkStart w:id="1" w:name="_Toc90643625"/>
      <w:bookmarkStart w:id="2" w:name="_Toc90643872"/>
    </w:p>
    <w:p w14:paraId="59D60A35" w14:textId="77777777" w:rsidR="00CA08AE" w:rsidRDefault="00CA08AE">
      <w:pPr>
        <w:suppressAutoHyphens w:val="0"/>
        <w:rPr>
          <w:rFonts w:ascii="Calibri" w:hAnsi="Calibri" w:cs="Calibri"/>
          <w:b/>
          <w:bCs/>
          <w:cap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2C868674" w14:textId="16D567DD" w:rsidR="001B6FDE" w:rsidRPr="007C05A5" w:rsidRDefault="002A639D" w:rsidP="00C0762B">
      <w:pPr>
        <w:pStyle w:val="TDC1"/>
        <w:tabs>
          <w:tab w:val="right" w:leader="dot" w:pos="9389"/>
        </w:tabs>
        <w:spacing w:line="360" w:lineRule="auto"/>
        <w:jc w:val="center"/>
        <w:rPr>
          <w:rFonts w:ascii="Calibri" w:hAnsi="Calibri" w:cs="Calibri"/>
          <w:sz w:val="28"/>
          <w:szCs w:val="28"/>
        </w:rPr>
      </w:pPr>
      <w:r w:rsidRPr="007C05A5">
        <w:rPr>
          <w:rFonts w:ascii="Calibri" w:hAnsi="Calibri" w:cs="Calibri"/>
          <w:sz w:val="28"/>
          <w:szCs w:val="28"/>
        </w:rPr>
        <w:lastRenderedPageBreak/>
        <w:t>TABLA DE CONTENIDO</w:t>
      </w:r>
      <w:bookmarkStart w:id="3" w:name="_Toc90643873"/>
      <w:bookmarkEnd w:id="0"/>
      <w:bookmarkEnd w:id="1"/>
      <w:bookmarkEnd w:id="2"/>
    </w:p>
    <w:sdt>
      <w:sdtPr>
        <w:rPr>
          <w:rFonts w:ascii="Calibri" w:hAnsi="Calibri" w:cs="Calibri"/>
        </w:rPr>
        <w:id w:val="603154847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bookmarkEnd w:id="3" w:displacedByCustomXml="prev"/>
        <w:p w14:paraId="21A86453" w14:textId="79CB749B" w:rsidR="008D55E2" w:rsidRDefault="00955CC1">
          <w:pPr>
            <w:pStyle w:val="TDC1"/>
            <w:tabs>
              <w:tab w:val="left" w:pos="480"/>
              <w:tab w:val="right" w:leader="dot" w:pos="938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s-PY" w:eastAsia="es-MX"/>
            </w:rPr>
          </w:pPr>
          <w:r w:rsidRPr="007C05A5">
            <w:rPr>
              <w:rFonts w:ascii="Calibri" w:hAnsi="Calibri" w:cs="Calibri"/>
              <w:caps w:val="0"/>
            </w:rPr>
            <w:fldChar w:fldCharType="begin"/>
          </w:r>
          <w:r w:rsidRPr="007C05A5">
            <w:rPr>
              <w:rFonts w:ascii="Calibri" w:hAnsi="Calibri" w:cs="Calibri"/>
              <w:caps w:val="0"/>
            </w:rPr>
            <w:instrText xml:space="preserve"> TOC \o "1-5" \h \z \u </w:instrText>
          </w:r>
          <w:r w:rsidRPr="007C05A5">
            <w:rPr>
              <w:rFonts w:ascii="Calibri" w:hAnsi="Calibri" w:cs="Calibri"/>
              <w:caps w:val="0"/>
            </w:rPr>
            <w:fldChar w:fldCharType="separate"/>
          </w:r>
          <w:hyperlink w:anchor="_Toc124740383" w:history="1">
            <w:r w:rsidR="008D55E2" w:rsidRPr="008636C7">
              <w:rPr>
                <w:rStyle w:val="Hipervnculo"/>
                <w:rFonts w:ascii="Calibri" w:hAnsi="Calibri" w:cs="Calibri"/>
                <w:noProof/>
              </w:rPr>
              <w:t>1.</w:t>
            </w:r>
            <w:r w:rsidR="008D55E2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val="es-PY" w:eastAsia="es-MX"/>
              </w:rPr>
              <w:tab/>
            </w:r>
            <w:r w:rsidR="008D55E2" w:rsidRPr="008636C7">
              <w:rPr>
                <w:rStyle w:val="Hipervnculo"/>
                <w:rFonts w:ascii="Calibri" w:hAnsi="Calibri" w:cs="Calibri"/>
                <w:noProof/>
              </w:rPr>
              <w:t>Introducción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_Toc124740383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4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541D86C3" w14:textId="53C19214" w:rsidR="008D55E2" w:rsidRDefault="00AF6B3D">
          <w:pPr>
            <w:pStyle w:val="TDC4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384" w:history="1">
            <w:r w:rsidR="008D55E2" w:rsidRPr="008636C7">
              <w:rPr>
                <w:rStyle w:val="Hipervnculo"/>
                <w:rFonts w:ascii="Calibri" w:hAnsi="Calibri" w:cs="Calibri"/>
                <w:noProof/>
                <w:lang w:val="es-ES_tradnl"/>
              </w:rPr>
              <w:t>Finalidad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_Toc124740384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4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0BC7D30A" w14:textId="5019B71B" w:rsidR="008D55E2" w:rsidRDefault="00AF6B3D">
          <w:pPr>
            <w:pStyle w:val="TDC4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385" w:history="1">
            <w:r w:rsidR="008D55E2" w:rsidRPr="008636C7">
              <w:rPr>
                <w:rStyle w:val="Hipervnculo"/>
                <w:rFonts w:ascii="Calibri" w:hAnsi="Calibri" w:cs="Calibri"/>
                <w:noProof/>
                <w:lang w:val="es-ES_tradnl"/>
              </w:rPr>
              <w:t>Universo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_Toc124740385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4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0BF7E534" w14:textId="791A7753" w:rsidR="008D55E2" w:rsidRDefault="00AF6B3D">
          <w:pPr>
            <w:pStyle w:val="TDC4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386" w:history="1">
            <w:r w:rsidR="008D55E2" w:rsidRPr="008636C7">
              <w:rPr>
                <w:rStyle w:val="Hipervnculo"/>
                <w:rFonts w:ascii="Calibri" w:hAnsi="Calibri" w:cs="Calibri"/>
                <w:noProof/>
                <w:lang w:val="es-ES_tradnl"/>
              </w:rPr>
              <w:t>Definiciones, Acrónimos y Abreviaciones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_Toc124740386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4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4020A2B4" w14:textId="798CDBB2" w:rsidR="008D55E2" w:rsidRDefault="00AF6B3D">
          <w:pPr>
            <w:pStyle w:val="TDC1"/>
            <w:tabs>
              <w:tab w:val="left" w:pos="480"/>
              <w:tab w:val="right" w:leader="dot" w:pos="938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s-PY" w:eastAsia="es-MX"/>
            </w:rPr>
          </w:pPr>
          <w:hyperlink w:anchor="_Toc124740387" w:history="1">
            <w:r w:rsidR="008D55E2" w:rsidRPr="008636C7">
              <w:rPr>
                <w:rStyle w:val="Hipervnculo"/>
                <w:rFonts w:ascii="Calibri" w:hAnsi="Calibri" w:cs="Calibri"/>
                <w:noProof/>
              </w:rPr>
              <w:t>2.</w:t>
            </w:r>
            <w:r w:rsidR="008D55E2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val="es-PY" w:eastAsia="es-MX"/>
              </w:rPr>
              <w:tab/>
            </w:r>
            <w:r w:rsidR="008D55E2" w:rsidRPr="008636C7">
              <w:rPr>
                <w:rStyle w:val="Hipervnculo"/>
                <w:rFonts w:ascii="Calibri" w:hAnsi="Calibri" w:cs="Calibri"/>
                <w:noProof/>
              </w:rPr>
              <w:t>Representación de la Arquitectura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_Toc124740387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4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3F0EB0AD" w14:textId="6F883A82" w:rsidR="008D55E2" w:rsidRDefault="00AF6B3D">
          <w:pPr>
            <w:pStyle w:val="TDC1"/>
            <w:tabs>
              <w:tab w:val="left" w:pos="480"/>
              <w:tab w:val="right" w:leader="dot" w:pos="938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s-PY" w:eastAsia="es-MX"/>
            </w:rPr>
          </w:pPr>
          <w:hyperlink w:anchor="_Toc124740388" w:history="1">
            <w:r w:rsidR="008D55E2" w:rsidRPr="008636C7">
              <w:rPr>
                <w:rStyle w:val="Hipervnculo"/>
                <w:rFonts w:ascii="Calibri" w:hAnsi="Calibri" w:cs="Calibri"/>
                <w:noProof/>
              </w:rPr>
              <w:t>3.</w:t>
            </w:r>
            <w:r w:rsidR="008D55E2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val="es-PY" w:eastAsia="es-MX"/>
              </w:rPr>
              <w:tab/>
            </w:r>
            <w:r w:rsidR="008D55E2" w:rsidRPr="008636C7">
              <w:rPr>
                <w:rStyle w:val="Hipervnculo"/>
                <w:rFonts w:ascii="Calibri" w:hAnsi="Calibri" w:cs="Calibri"/>
                <w:noProof/>
              </w:rPr>
              <w:t>Modelo Conceptual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_Toc124740388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4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319CBC28" w14:textId="2E97E169" w:rsidR="008D55E2" w:rsidRDefault="00AF6B3D">
          <w:pPr>
            <w:pStyle w:val="TDC1"/>
            <w:tabs>
              <w:tab w:val="left" w:pos="480"/>
              <w:tab w:val="right" w:leader="dot" w:pos="938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s-PY" w:eastAsia="es-MX"/>
            </w:rPr>
          </w:pPr>
          <w:hyperlink w:anchor="_Toc124740389" w:history="1">
            <w:r w:rsidR="008D55E2" w:rsidRPr="008636C7">
              <w:rPr>
                <w:rStyle w:val="Hipervnculo"/>
                <w:rFonts w:ascii="Calibri" w:hAnsi="Calibri" w:cs="Calibri"/>
                <w:noProof/>
              </w:rPr>
              <w:t>4.</w:t>
            </w:r>
            <w:r w:rsidR="008D55E2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val="es-PY" w:eastAsia="es-MX"/>
              </w:rPr>
              <w:tab/>
            </w:r>
            <w:r w:rsidR="008D55E2" w:rsidRPr="008636C7">
              <w:rPr>
                <w:rStyle w:val="Hipervnculo"/>
                <w:rFonts w:ascii="Calibri" w:hAnsi="Calibri" w:cs="Calibri"/>
                <w:noProof/>
              </w:rPr>
              <w:t>Visión Lógica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_Toc124740389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5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64EB262B" w14:textId="65B60442" w:rsidR="008D55E2" w:rsidRDefault="00AF6B3D">
          <w:pPr>
            <w:pStyle w:val="TDC4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390" w:history="1">
            <w:r w:rsidR="008D55E2" w:rsidRPr="008636C7">
              <w:rPr>
                <w:rStyle w:val="Hipervnculo"/>
                <w:rFonts w:ascii="Calibri" w:hAnsi="Calibri" w:cs="Calibri"/>
                <w:noProof/>
                <w:lang w:val="es-ES_tradnl"/>
              </w:rPr>
              <w:t>Paquetes de Diseño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_Toc124740390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5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2C241F15" w14:textId="122BBB97" w:rsidR="008D55E2" w:rsidRDefault="00AF6B3D">
          <w:pPr>
            <w:pStyle w:val="TDC5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391" w:history="1">
            <w:r w:rsidR="008D55E2" w:rsidRPr="008636C7">
              <w:rPr>
                <w:rStyle w:val="Hipervnculo"/>
                <w:rFonts w:ascii="Calibri" w:hAnsi="Calibri" w:cs="Calibri"/>
                <w:noProof/>
                <w:kern w:val="2"/>
              </w:rPr>
              <w:t>Frontend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_Toc124740391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5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00C92BD8" w14:textId="17671D9F" w:rsidR="008D55E2" w:rsidRDefault="00AF6B3D">
          <w:pPr>
            <w:pStyle w:val="TDC5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392" w:history="1">
            <w:r w:rsidR="008D55E2" w:rsidRPr="008636C7">
              <w:rPr>
                <w:rStyle w:val="Hipervnculo"/>
                <w:rFonts w:ascii="Calibri" w:hAnsi="Calibri" w:cs="Calibri"/>
                <w:noProof/>
                <w:kern w:val="2"/>
              </w:rPr>
              <w:t>Backend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_Toc124740392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6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40A3AE53" w14:textId="7E1C2AB8" w:rsidR="008D55E2" w:rsidRDefault="00AF6B3D">
          <w:pPr>
            <w:pStyle w:val="TDC1"/>
            <w:tabs>
              <w:tab w:val="left" w:pos="480"/>
              <w:tab w:val="right" w:leader="dot" w:pos="938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val="es-PY" w:eastAsia="es-MX"/>
            </w:rPr>
          </w:pPr>
          <w:hyperlink w:anchor="_Toc124740393" w:history="1">
            <w:r w:rsidR="008D55E2" w:rsidRPr="008636C7">
              <w:rPr>
                <w:rStyle w:val="Hipervnculo"/>
                <w:rFonts w:ascii="Calibri" w:hAnsi="Calibri" w:cs="Calibri"/>
                <w:noProof/>
              </w:rPr>
              <w:t>5.</w:t>
            </w:r>
            <w:r w:rsidR="008D55E2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val="es-PY" w:eastAsia="es-MX"/>
              </w:rPr>
              <w:tab/>
            </w:r>
            <w:r w:rsidR="008D55E2" w:rsidRPr="008636C7">
              <w:rPr>
                <w:rStyle w:val="Hipervnculo"/>
                <w:rFonts w:ascii="Calibri" w:hAnsi="Calibri" w:cs="Calibri"/>
                <w:noProof/>
              </w:rPr>
              <w:t>Visión de Implementación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_Toc124740393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6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62636A1D" w14:textId="38CF9AE0" w:rsidR="008D55E2" w:rsidRDefault="00AF6B3D">
          <w:pPr>
            <w:pStyle w:val="TDC4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394" w:history="1">
            <w:r w:rsidR="008D55E2" w:rsidRPr="008636C7">
              <w:rPr>
                <w:rStyle w:val="Hipervnculo"/>
                <w:rFonts w:ascii="Calibri" w:hAnsi="Calibri" w:cs="Calibri"/>
                <w:noProof/>
                <w:lang w:val="es-ES_tradnl"/>
              </w:rPr>
              <w:t>Visión General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_Toc124740394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6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1AEAB62D" w14:textId="53BA0D9D" w:rsidR="008D55E2" w:rsidRDefault="00AF6B3D">
          <w:pPr>
            <w:pStyle w:val="TDC5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395" w:history="1">
            <w:r w:rsidR="008D55E2" w:rsidRPr="008636C7">
              <w:rPr>
                <w:rStyle w:val="Hipervnculo"/>
                <w:rFonts w:ascii="Calibri" w:hAnsi="Calibri" w:cs="Calibri"/>
                <w:noProof/>
                <w:kern w:val="2"/>
              </w:rPr>
              <w:t>Capa de Presentación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_Toc124740395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7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395B9572" w14:textId="1E513C87" w:rsidR="008D55E2" w:rsidRDefault="00AF6B3D">
          <w:pPr>
            <w:pStyle w:val="TDC5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396" w:history="1">
            <w:r w:rsidR="008D55E2" w:rsidRPr="008636C7">
              <w:rPr>
                <w:rStyle w:val="Hipervnculo"/>
                <w:rFonts w:ascii="Calibri" w:hAnsi="Calibri" w:cs="Calibri"/>
                <w:noProof/>
                <w:kern w:val="2"/>
              </w:rPr>
              <w:t>Capa de Negocios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_Toc124740396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7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0980F9A1" w14:textId="71A07D15" w:rsidR="008D55E2" w:rsidRDefault="00AF6B3D">
          <w:pPr>
            <w:pStyle w:val="TDC5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397" w:history="1">
            <w:r w:rsidR="008D55E2" w:rsidRPr="008636C7">
              <w:rPr>
                <w:rStyle w:val="Hipervnculo"/>
                <w:rFonts w:ascii="Calibri" w:hAnsi="Calibri" w:cs="Calibri"/>
                <w:noProof/>
                <w:kern w:val="2"/>
              </w:rPr>
              <w:t>Capa de datos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_Toc124740397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7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33F54658" w14:textId="5A7A4DB3" w:rsidR="008D55E2" w:rsidRDefault="00AF6B3D">
          <w:pPr>
            <w:pStyle w:val="TDC4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398" w:history="1">
            <w:r w:rsidR="008D55E2" w:rsidRPr="008636C7">
              <w:rPr>
                <w:rStyle w:val="Hipervnculo"/>
                <w:rFonts w:ascii="Calibri" w:hAnsi="Calibri" w:cs="Calibri"/>
                <w:noProof/>
                <w:lang w:val="es-ES_tradnl"/>
              </w:rPr>
              <w:t>Secuencia entre Capas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_Toc124740398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8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639861ED" w14:textId="40BD3777" w:rsidR="008D55E2" w:rsidRDefault="00AF6B3D">
          <w:pPr>
            <w:pStyle w:val="TDC5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399" w:history="1">
            <w:r w:rsidR="008D55E2" w:rsidRPr="008636C7">
              <w:rPr>
                <w:rStyle w:val="Hipervnculo"/>
                <w:rFonts w:ascii="Calibri" w:hAnsi="Calibri" w:cs="Calibri"/>
                <w:noProof/>
                <w:kern w:val="2"/>
              </w:rPr>
              <w:t>Autenticación de usuarios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_Toc124740399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8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67F1B7A2" w14:textId="6D95285B" w:rsidR="008D55E2" w:rsidRDefault="00AF6B3D">
          <w:pPr>
            <w:pStyle w:val="TDC5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400" w:history="1">
            <w:r w:rsidR="008D55E2" w:rsidRPr="008636C7">
              <w:rPr>
                <w:rStyle w:val="Hipervnculo"/>
                <w:rFonts w:ascii="Calibri" w:hAnsi="Calibri" w:cs="Calibri"/>
                <w:noProof/>
                <w:kern w:val="2"/>
              </w:rPr>
              <w:t>Lista de datos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_Toc124740400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9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3F1EA954" w14:textId="250A3D1A" w:rsidR="008D55E2" w:rsidRDefault="00AF6B3D">
          <w:pPr>
            <w:pStyle w:val="TDC5"/>
            <w:tabs>
              <w:tab w:val="right" w:leader="dot" w:pos="9389"/>
            </w:tabs>
            <w:rPr>
              <w:rFonts w:eastAsiaTheme="minorEastAsia" w:cstheme="minorBidi"/>
              <w:noProof/>
              <w:sz w:val="24"/>
              <w:szCs w:val="24"/>
              <w:lang w:val="es-PY" w:eastAsia="es-MX"/>
            </w:rPr>
          </w:pPr>
          <w:hyperlink w:anchor="_Toc124740401" w:history="1">
            <w:r w:rsidR="008D55E2" w:rsidRPr="008636C7">
              <w:rPr>
                <w:rStyle w:val="Hipervnculo"/>
                <w:rFonts w:ascii="Calibri" w:hAnsi="Calibri" w:cs="Calibri"/>
                <w:noProof/>
                <w:kern w:val="2"/>
              </w:rPr>
              <w:t>Formulario de registro</w:t>
            </w:r>
            <w:r w:rsidR="008D55E2">
              <w:rPr>
                <w:noProof/>
                <w:webHidden/>
              </w:rPr>
              <w:tab/>
            </w:r>
            <w:r w:rsidR="008D55E2">
              <w:rPr>
                <w:noProof/>
                <w:webHidden/>
              </w:rPr>
              <w:fldChar w:fldCharType="begin"/>
            </w:r>
            <w:r w:rsidR="008D55E2">
              <w:rPr>
                <w:noProof/>
                <w:webHidden/>
              </w:rPr>
              <w:instrText xml:space="preserve"> PAGEREF _Toc124740401 \h </w:instrText>
            </w:r>
            <w:r w:rsidR="008D55E2">
              <w:rPr>
                <w:noProof/>
                <w:webHidden/>
              </w:rPr>
            </w:r>
            <w:r w:rsidR="008D55E2">
              <w:rPr>
                <w:noProof/>
                <w:webHidden/>
              </w:rPr>
              <w:fldChar w:fldCharType="separate"/>
            </w:r>
            <w:r w:rsidR="008D55E2">
              <w:rPr>
                <w:noProof/>
                <w:webHidden/>
              </w:rPr>
              <w:t>10</w:t>
            </w:r>
            <w:r w:rsidR="008D55E2">
              <w:rPr>
                <w:noProof/>
                <w:webHidden/>
              </w:rPr>
              <w:fldChar w:fldCharType="end"/>
            </w:r>
          </w:hyperlink>
        </w:p>
        <w:p w14:paraId="61A7E48C" w14:textId="1652CF70" w:rsidR="000C4AB8" w:rsidRPr="007C05A5" w:rsidRDefault="00955CC1" w:rsidP="00C0762B">
          <w:pPr>
            <w:pStyle w:val="TDC1"/>
            <w:tabs>
              <w:tab w:val="right" w:leader="dot" w:pos="9389"/>
            </w:tabs>
            <w:spacing w:line="360" w:lineRule="auto"/>
            <w:rPr>
              <w:rFonts w:ascii="Calibri" w:hAnsi="Calibri" w:cs="Calibri"/>
            </w:rPr>
          </w:pPr>
          <w:r w:rsidRPr="007C05A5">
            <w:rPr>
              <w:rFonts w:ascii="Calibri" w:hAnsi="Calibri" w:cs="Calibri"/>
              <w:caps w:val="0"/>
            </w:rPr>
            <w:fldChar w:fldCharType="end"/>
          </w:r>
        </w:p>
      </w:sdtContent>
    </w:sdt>
    <w:p w14:paraId="4FA5C030" w14:textId="409813BB" w:rsidR="000847FF" w:rsidRDefault="000847FF">
      <w:pPr>
        <w:suppressAutoHyphens w:val="0"/>
        <w:rPr>
          <w:rFonts w:ascii="Calibri" w:hAnsi="Calibri" w:cs="Calibri"/>
          <w:b/>
          <w:bCs/>
          <w:smallCaps/>
          <w:sz w:val="22"/>
          <w:szCs w:val="22"/>
          <w:lang w:val="es-PY" w:eastAsia="es-MX"/>
        </w:rPr>
      </w:pPr>
      <w:r>
        <w:rPr>
          <w:rFonts w:ascii="Calibri" w:hAnsi="Calibri" w:cs="Calibri"/>
          <w:b/>
          <w:bCs/>
          <w:smallCaps/>
          <w:sz w:val="22"/>
          <w:szCs w:val="22"/>
          <w:lang w:val="es-PY" w:eastAsia="es-MX"/>
        </w:rPr>
        <w:br w:type="page"/>
      </w:r>
    </w:p>
    <w:p w14:paraId="28C50C38" w14:textId="77777777" w:rsidR="002173A8" w:rsidRPr="007C05A5" w:rsidRDefault="002A639D" w:rsidP="00D42098">
      <w:pPr>
        <w:pStyle w:val="Ttulo1"/>
      </w:pPr>
      <w:bookmarkStart w:id="4" w:name="__RefHeading__316_865662411"/>
      <w:bookmarkStart w:id="5" w:name="__RefHeading__39_1808397514"/>
      <w:bookmarkStart w:id="6" w:name="__RefHeading__65_302286419"/>
      <w:bookmarkStart w:id="7" w:name="__RefHeading__22_256884766"/>
      <w:bookmarkStart w:id="8" w:name="__RefHeading__20_542708623"/>
      <w:bookmarkStart w:id="9" w:name="__RefHeading__50_975575989"/>
      <w:bookmarkStart w:id="10" w:name="_Toc89782972"/>
      <w:bookmarkStart w:id="11" w:name="_Toc90643627"/>
      <w:bookmarkStart w:id="12" w:name="_Toc124740383"/>
      <w:bookmarkEnd w:id="4"/>
      <w:bookmarkEnd w:id="5"/>
      <w:bookmarkEnd w:id="6"/>
      <w:bookmarkEnd w:id="7"/>
      <w:bookmarkEnd w:id="8"/>
      <w:bookmarkEnd w:id="9"/>
      <w:r w:rsidRPr="007C05A5">
        <w:lastRenderedPageBreak/>
        <w:t>Introducción</w:t>
      </w:r>
      <w:bookmarkEnd w:id="10"/>
      <w:bookmarkEnd w:id="11"/>
      <w:bookmarkEnd w:id="12"/>
    </w:p>
    <w:p w14:paraId="6267F71F" w14:textId="468C0177" w:rsidR="00A539BC" w:rsidRPr="00A539BC" w:rsidRDefault="00A539BC" w:rsidP="00D42098">
      <w:pPr>
        <w:pStyle w:val="Ttulo4"/>
      </w:pPr>
      <w:bookmarkStart w:id="13" w:name="_Toc124740384"/>
      <w:r>
        <w:t>Finalidad</w:t>
      </w:r>
      <w:bookmarkEnd w:id="13"/>
    </w:p>
    <w:p w14:paraId="063751BA" w14:textId="77BB38DB" w:rsidR="00DA5197" w:rsidRPr="007C05A5" w:rsidRDefault="00735DCF" w:rsidP="00900714">
      <w:pPr>
        <w:spacing w:line="360" w:lineRule="auto"/>
        <w:jc w:val="both"/>
        <w:rPr>
          <w:rFonts w:ascii="Calibri" w:hAnsi="Calibri" w:cs="Calibri"/>
          <w:lang w:val="es-ES_tradnl"/>
        </w:rPr>
      </w:pPr>
      <w:r w:rsidRPr="007C05A5">
        <w:rPr>
          <w:rFonts w:ascii="Calibri" w:hAnsi="Calibri" w:cs="Calibri"/>
        </w:rPr>
        <w:t>El presente documento</w:t>
      </w:r>
      <w:r w:rsidR="00036521" w:rsidRPr="007C05A5">
        <w:rPr>
          <w:rFonts w:ascii="Calibri" w:hAnsi="Calibri" w:cs="Calibri"/>
        </w:rPr>
        <w:t xml:space="preserve"> presenta una visión general que abarca la arquitectura y despliegue del proyecto y</w:t>
      </w:r>
      <w:r w:rsidRPr="007C05A5">
        <w:rPr>
          <w:rFonts w:ascii="Calibri" w:hAnsi="Calibri" w:cs="Calibri"/>
        </w:rPr>
        <w:t xml:space="preserve"> está dirigido al personal técnico responsable de realizar la instalación y configuración del Sistema de </w:t>
      </w:r>
      <w:r w:rsidR="005B2FE1">
        <w:rPr>
          <w:rFonts w:ascii="Calibri" w:hAnsi="Calibri" w:cs="Calibri"/>
          <w:lang w:val="es-ES_tradnl"/>
        </w:rPr>
        <w:t>Administración y Portal de Decretos y Leyes</w:t>
      </w:r>
      <w:r w:rsidR="005B2FE1">
        <w:rPr>
          <w:rFonts w:ascii="Calibri" w:hAnsi="Calibri" w:cs="Calibri"/>
        </w:rPr>
        <w:t xml:space="preserve"> - Presidencia</w:t>
      </w:r>
      <w:r w:rsidRPr="007C05A5">
        <w:rPr>
          <w:rFonts w:ascii="Calibri" w:hAnsi="Calibri" w:cs="Calibri"/>
        </w:rPr>
        <w:t xml:space="preserve">; por </w:t>
      </w:r>
      <w:r w:rsidR="00663A49" w:rsidRPr="007C05A5">
        <w:rPr>
          <w:rFonts w:ascii="Calibri" w:hAnsi="Calibri" w:cs="Calibri"/>
        </w:rPr>
        <w:t>tanto,</w:t>
      </w:r>
      <w:r w:rsidRPr="007C05A5">
        <w:rPr>
          <w:rFonts w:ascii="Calibri" w:hAnsi="Calibri" w:cs="Calibri"/>
        </w:rPr>
        <w:t xml:space="preserve"> se asume que</w:t>
      </w:r>
      <w:r w:rsidR="00663A49" w:rsidRPr="007C05A5">
        <w:rPr>
          <w:rFonts w:ascii="Calibri" w:hAnsi="Calibri" w:cs="Calibri"/>
        </w:rPr>
        <w:t xml:space="preserve"> está</w:t>
      </w:r>
      <w:r w:rsidRPr="007C05A5">
        <w:rPr>
          <w:rFonts w:ascii="Calibri" w:hAnsi="Calibri" w:cs="Calibri"/>
        </w:rPr>
        <w:t xml:space="preserve"> familiarizado con los conceptos básicos de administración bajo sistema operativo Linux</w:t>
      </w:r>
      <w:r w:rsidR="00036521" w:rsidRPr="007C05A5">
        <w:rPr>
          <w:rFonts w:ascii="Calibri" w:hAnsi="Calibri" w:cs="Calibri"/>
        </w:rPr>
        <w:t>,</w:t>
      </w:r>
      <w:r w:rsidRPr="007C05A5">
        <w:rPr>
          <w:rFonts w:ascii="Calibri" w:hAnsi="Calibri" w:cs="Calibri"/>
        </w:rPr>
        <w:t xml:space="preserve"> servidor de aplicación web </w:t>
      </w:r>
      <w:proofErr w:type="spellStart"/>
      <w:r w:rsidRPr="007C05A5">
        <w:rPr>
          <w:rFonts w:ascii="Calibri" w:hAnsi="Calibri" w:cs="Calibri"/>
        </w:rPr>
        <w:t>Nginx</w:t>
      </w:r>
      <w:proofErr w:type="spellEnd"/>
      <w:r w:rsidRPr="007C05A5">
        <w:rPr>
          <w:rFonts w:ascii="Calibri" w:hAnsi="Calibri" w:cs="Calibri"/>
        </w:rPr>
        <w:t>.</w:t>
      </w:r>
      <w:r w:rsidR="00036521" w:rsidRPr="007C05A5">
        <w:rPr>
          <w:rFonts w:ascii="Calibri" w:hAnsi="Calibri" w:cs="Calibri"/>
        </w:rPr>
        <w:t xml:space="preserve"> </w:t>
      </w:r>
      <w:r w:rsidR="00036521" w:rsidRPr="007C05A5">
        <w:rPr>
          <w:rFonts w:ascii="Calibri" w:hAnsi="Calibri" w:cs="Calibri"/>
          <w:lang w:val="es-ES_tradnl"/>
        </w:rPr>
        <w:t>Su intención es capturar y transmitir las decisiones significativas del punto de vista de la arquitectura que serán tomadas en relación con el sistema.</w:t>
      </w:r>
    </w:p>
    <w:p w14:paraId="1FFF5097" w14:textId="308F4480" w:rsidR="00317E47" w:rsidRPr="00A539BC" w:rsidRDefault="00DA5197" w:rsidP="00D42098">
      <w:pPr>
        <w:pStyle w:val="Ttulo4"/>
      </w:pPr>
      <w:bookmarkStart w:id="14" w:name="_Toc90643629"/>
      <w:bookmarkStart w:id="15" w:name="_Toc124740385"/>
      <w:r w:rsidRPr="00D42098">
        <w:t>Universo</w:t>
      </w:r>
      <w:bookmarkEnd w:id="14"/>
      <w:bookmarkEnd w:id="15"/>
    </w:p>
    <w:p w14:paraId="00E2DD7A" w14:textId="3190B39D" w:rsidR="003A2A26" w:rsidRPr="007C05A5" w:rsidRDefault="00DA5197" w:rsidP="00900714">
      <w:pPr>
        <w:spacing w:line="360" w:lineRule="auto"/>
        <w:rPr>
          <w:rFonts w:ascii="Calibri" w:hAnsi="Calibri" w:cs="Calibri"/>
          <w:lang w:val="es-ES_tradnl"/>
        </w:rPr>
      </w:pPr>
      <w:r w:rsidRPr="007C05A5">
        <w:rPr>
          <w:rFonts w:ascii="Calibri" w:hAnsi="Calibri" w:cs="Calibri"/>
          <w:lang w:val="es-ES_tradnl"/>
        </w:rPr>
        <w:t>Este documento de Arquitectura de Software se aplica al proyecto</w:t>
      </w:r>
      <w:r w:rsidR="006A7BF1">
        <w:rPr>
          <w:rFonts w:ascii="Calibri" w:hAnsi="Calibri" w:cs="Calibri"/>
          <w:lang w:val="es-ES_tradnl"/>
        </w:rPr>
        <w:t xml:space="preserve"> de</w:t>
      </w:r>
      <w:r w:rsidRPr="007C05A5">
        <w:rPr>
          <w:rFonts w:ascii="Calibri" w:hAnsi="Calibri" w:cs="Calibri"/>
          <w:lang w:val="es-ES_tradnl"/>
        </w:rPr>
        <w:t xml:space="preserve"> </w:t>
      </w:r>
      <w:r w:rsidR="005B2FE1">
        <w:rPr>
          <w:rFonts w:ascii="Calibri" w:hAnsi="Calibri" w:cs="Calibri"/>
          <w:lang w:val="es-ES_tradnl"/>
        </w:rPr>
        <w:t>Administración y Portal de Decretos y Leyes</w:t>
      </w:r>
      <w:r w:rsidRPr="007C05A5">
        <w:rPr>
          <w:rFonts w:ascii="Calibri" w:hAnsi="Calibri" w:cs="Calibri"/>
          <w:lang w:val="es-ES_tradnl"/>
        </w:rPr>
        <w:t>.</w:t>
      </w:r>
    </w:p>
    <w:p w14:paraId="1F05CE28" w14:textId="7BDC0F1B" w:rsidR="003A2A26" w:rsidRPr="00A539BC" w:rsidRDefault="003A2A26" w:rsidP="00D42098">
      <w:pPr>
        <w:pStyle w:val="Ttulo4"/>
      </w:pPr>
      <w:bookmarkStart w:id="16" w:name="_Toc90643630"/>
      <w:bookmarkStart w:id="17" w:name="_Toc124740386"/>
      <w:r w:rsidRPr="00A539BC">
        <w:t>Definiciones, Acrónimos y Abreviaciones</w:t>
      </w:r>
      <w:bookmarkEnd w:id="16"/>
      <w:bookmarkEnd w:id="17"/>
    </w:p>
    <w:p w14:paraId="443C6CA7" w14:textId="4B36AC3B" w:rsidR="003A2A26" w:rsidRPr="007C05A5" w:rsidRDefault="00C534DF" w:rsidP="00900714">
      <w:pPr>
        <w:suppressAutoHyphens w:val="0"/>
        <w:spacing w:line="360" w:lineRule="auto"/>
        <w:rPr>
          <w:rFonts w:ascii="Calibri" w:hAnsi="Calibri" w:cs="Calibri"/>
          <w:lang w:val="es-PY" w:eastAsia="es-MX"/>
        </w:rPr>
      </w:pPr>
      <w:r w:rsidRPr="007C05A5">
        <w:rPr>
          <w:rFonts w:ascii="Calibri" w:hAnsi="Calibri" w:cs="Calibri"/>
          <w:b/>
          <w:bCs/>
        </w:rPr>
        <w:t>JWT</w:t>
      </w:r>
      <w:r w:rsidRPr="007C05A5">
        <w:rPr>
          <w:rFonts w:ascii="Calibri" w:hAnsi="Calibri" w:cs="Calibri"/>
        </w:rPr>
        <w:t xml:space="preserve">: </w:t>
      </w:r>
      <w:r w:rsidR="008D6A06" w:rsidRPr="007C05A5">
        <w:rPr>
          <w:rFonts w:ascii="Calibri" w:hAnsi="Calibri" w:cs="Calibri"/>
          <w:color w:val="202124"/>
          <w:shd w:val="clear" w:color="auto" w:fill="FFFFFF"/>
          <w:lang w:val="es-PY" w:eastAsia="es-MX"/>
        </w:rPr>
        <w:t>es un estándar RFC 7519 para transmitir información con la identidad y claims de un usuario de forma segura entre un cliente/servidor</w:t>
      </w:r>
    </w:p>
    <w:p w14:paraId="13B69AE5" w14:textId="70861CC9" w:rsidR="00D42098" w:rsidRPr="007C05A5" w:rsidRDefault="00C534DF" w:rsidP="00D42098">
      <w:pPr>
        <w:suppressAutoHyphens w:val="0"/>
        <w:spacing w:line="360" w:lineRule="auto"/>
        <w:rPr>
          <w:rFonts w:ascii="Calibri" w:hAnsi="Calibri" w:cs="Calibri"/>
          <w:sz w:val="22"/>
          <w:szCs w:val="22"/>
        </w:rPr>
      </w:pPr>
      <w:proofErr w:type="spellStart"/>
      <w:r w:rsidRPr="007C05A5">
        <w:rPr>
          <w:rFonts w:ascii="Calibri" w:hAnsi="Calibri" w:cs="Calibri"/>
          <w:b/>
          <w:bCs/>
        </w:rPr>
        <w:t>Nginx</w:t>
      </w:r>
      <w:proofErr w:type="spellEnd"/>
      <w:r w:rsidRPr="007C05A5">
        <w:rPr>
          <w:rFonts w:ascii="Calibri" w:hAnsi="Calibri" w:cs="Calibri"/>
        </w:rPr>
        <w:t xml:space="preserve">: </w:t>
      </w:r>
      <w:r w:rsidR="008D6A06" w:rsidRPr="007C05A5">
        <w:rPr>
          <w:rFonts w:ascii="Calibri" w:hAnsi="Calibri" w:cs="Calibri"/>
          <w:color w:val="202124"/>
          <w:shd w:val="clear" w:color="auto" w:fill="FFFFFF"/>
          <w:lang w:val="es-PY" w:eastAsia="es-MX"/>
        </w:rPr>
        <w:t>es un servidor web que también puede ser usado como proxy inverso, balanceador de carga y proxy para protocolos de correo. </w:t>
      </w:r>
    </w:p>
    <w:p w14:paraId="3D2D730B" w14:textId="45629A81" w:rsidR="006D49D1" w:rsidRPr="007C05A5" w:rsidRDefault="00712DEA" w:rsidP="00D42098">
      <w:pPr>
        <w:pStyle w:val="Ttulo1"/>
      </w:pPr>
      <w:bookmarkStart w:id="18" w:name="_Toc90643631"/>
      <w:bookmarkStart w:id="19" w:name="_Toc124740387"/>
      <w:bookmarkStart w:id="20" w:name="_Toc89782973"/>
      <w:r w:rsidRPr="00D42098">
        <w:t>Representación</w:t>
      </w:r>
      <w:r w:rsidRPr="007C05A5">
        <w:t xml:space="preserve"> de la Arquitectura</w:t>
      </w:r>
      <w:bookmarkEnd w:id="18"/>
      <w:bookmarkEnd w:id="19"/>
    </w:p>
    <w:p w14:paraId="3B71EFC8" w14:textId="34296E67" w:rsidR="007B0082" w:rsidRDefault="006D49D1" w:rsidP="00C0762B">
      <w:pPr>
        <w:spacing w:line="360" w:lineRule="auto"/>
        <w:jc w:val="both"/>
        <w:rPr>
          <w:rFonts w:ascii="Calibri" w:hAnsi="Calibri" w:cs="Calibri"/>
          <w:lang w:val="es-ES_tradnl"/>
        </w:rPr>
      </w:pPr>
      <w:r w:rsidRPr="007C05A5">
        <w:rPr>
          <w:rFonts w:ascii="Calibri" w:hAnsi="Calibri" w:cs="Calibri"/>
          <w:lang w:val="es-ES_tradnl"/>
        </w:rPr>
        <w:t>Este documento presenta la arquitectura como una serie de visiones: modelo conceptual</w:t>
      </w:r>
      <w:r w:rsidR="006147A2">
        <w:rPr>
          <w:rFonts w:ascii="Calibri" w:hAnsi="Calibri" w:cs="Calibri"/>
          <w:lang w:val="es-ES_tradnl"/>
        </w:rPr>
        <w:t>, visión lógica</w:t>
      </w:r>
      <w:r w:rsidR="00263257">
        <w:rPr>
          <w:rFonts w:ascii="Calibri" w:hAnsi="Calibri" w:cs="Calibri"/>
          <w:lang w:val="es-ES_tradnl"/>
        </w:rPr>
        <w:t>, visión por capas</w:t>
      </w:r>
      <w:r w:rsidR="006147A2">
        <w:rPr>
          <w:rFonts w:ascii="Calibri" w:hAnsi="Calibri" w:cs="Calibri"/>
          <w:lang w:val="es-ES_tradnl"/>
        </w:rPr>
        <w:t xml:space="preserve"> </w:t>
      </w:r>
      <w:r w:rsidRPr="007C05A5">
        <w:rPr>
          <w:rFonts w:ascii="Calibri" w:hAnsi="Calibri" w:cs="Calibri"/>
          <w:lang w:val="es-ES_tradnl"/>
        </w:rPr>
        <w:t>y visión de implementación.</w:t>
      </w:r>
    </w:p>
    <w:p w14:paraId="2C4A176E" w14:textId="2725C0D5" w:rsidR="005A56DD" w:rsidRPr="007C05A5" w:rsidRDefault="005A56DD" w:rsidP="00D42098">
      <w:pPr>
        <w:pStyle w:val="Ttulo1"/>
      </w:pPr>
      <w:bookmarkStart w:id="21" w:name="_Toc90643632"/>
      <w:bookmarkStart w:id="22" w:name="_Toc124740388"/>
      <w:r w:rsidRPr="007C05A5">
        <w:t>Modelo Conceptual</w:t>
      </w:r>
      <w:bookmarkEnd w:id="21"/>
      <w:bookmarkEnd w:id="22"/>
    </w:p>
    <w:p w14:paraId="6A8FBF0E" w14:textId="0B541FBD" w:rsidR="000E34F3" w:rsidRPr="007C05A5" w:rsidRDefault="000E34F3" w:rsidP="00C0762B">
      <w:pPr>
        <w:spacing w:line="360" w:lineRule="auto"/>
        <w:rPr>
          <w:rFonts w:ascii="Calibri" w:hAnsi="Calibri" w:cs="Calibri"/>
          <w:lang w:val="es-ES_tradnl"/>
        </w:rPr>
      </w:pPr>
      <w:r w:rsidRPr="007C05A5">
        <w:rPr>
          <w:rFonts w:ascii="Calibri" w:hAnsi="Calibri" w:cs="Calibri"/>
          <w:lang w:val="es-ES_tradnl"/>
        </w:rPr>
        <w:t>Est</w:t>
      </w:r>
      <w:r w:rsidR="00EC52F9" w:rsidRPr="007C05A5">
        <w:rPr>
          <w:rFonts w:ascii="Calibri" w:hAnsi="Calibri" w:cs="Calibri"/>
          <w:lang w:val="es-ES_tradnl"/>
        </w:rPr>
        <w:t xml:space="preserve">e modelo </w:t>
      </w:r>
      <w:r w:rsidRPr="007C05A5">
        <w:rPr>
          <w:rFonts w:ascii="Calibri" w:hAnsi="Calibri" w:cs="Calibri"/>
          <w:lang w:val="es-ES_tradnl"/>
        </w:rPr>
        <w:t>muestra las relaciones más importantes con respecto a los componentes principales, la interacción entre los mismos, describiendo el funcionamiento del sistema desde el punto de vista del negocio</w:t>
      </w:r>
      <w:r w:rsidR="00E9624E">
        <w:rPr>
          <w:rFonts w:ascii="Calibri" w:hAnsi="Calibri" w:cs="Calibri"/>
          <w:lang w:val="es-ES_tradnl"/>
        </w:rPr>
        <w:t>.</w:t>
      </w:r>
    </w:p>
    <w:p w14:paraId="5CDABF22" w14:textId="7B0BD9D1" w:rsidR="00ED1FD8" w:rsidRPr="007C05A5" w:rsidRDefault="000E34F3" w:rsidP="00C0762B">
      <w:pPr>
        <w:spacing w:line="360" w:lineRule="auto"/>
        <w:rPr>
          <w:rFonts w:ascii="Calibri" w:hAnsi="Calibri" w:cs="Calibri"/>
          <w:lang w:val="es-ES_tradnl"/>
        </w:rPr>
      </w:pPr>
      <w:r w:rsidRPr="007C05A5">
        <w:rPr>
          <w:rFonts w:ascii="Calibri" w:hAnsi="Calibri" w:cs="Calibri"/>
          <w:noProof/>
          <w:lang w:val="es-ES_tradnl"/>
        </w:rPr>
        <w:lastRenderedPageBreak/>
        <w:drawing>
          <wp:inline distT="0" distB="0" distL="0" distR="0" wp14:anchorId="20B56B78" wp14:editId="3A9AFAFD">
            <wp:extent cx="2834564" cy="253071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12" cy="256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C7E3" w14:textId="56FEAA3D" w:rsidR="008E4DE4" w:rsidRPr="007C05A5" w:rsidRDefault="00E95675" w:rsidP="00D42098">
      <w:pPr>
        <w:pStyle w:val="Ttulo1"/>
      </w:pPr>
      <w:bookmarkStart w:id="23" w:name="_Toc90643633"/>
      <w:bookmarkStart w:id="24" w:name="_Toc124740389"/>
      <w:r w:rsidRPr="007C05A5">
        <w:t>Visión Lógica</w:t>
      </w:r>
      <w:bookmarkEnd w:id="23"/>
      <w:bookmarkEnd w:id="24"/>
    </w:p>
    <w:p w14:paraId="1B327DAB" w14:textId="39DB49F8" w:rsidR="008049D4" w:rsidRDefault="008E4DE4" w:rsidP="00C0762B">
      <w:pPr>
        <w:spacing w:line="360" w:lineRule="auto"/>
        <w:jc w:val="both"/>
        <w:rPr>
          <w:rFonts w:ascii="Calibri" w:hAnsi="Calibri" w:cs="Calibri"/>
          <w:lang w:val="es-ES_tradnl"/>
        </w:rPr>
      </w:pPr>
      <w:r w:rsidRPr="007C05A5">
        <w:rPr>
          <w:rFonts w:ascii="Calibri" w:hAnsi="Calibri" w:cs="Calibri"/>
          <w:lang w:val="es-ES_tradnl"/>
        </w:rPr>
        <w:t>Esta sección describe las partes significativas del punto de vista de la arquitectura del modelo de diseño, como su división en subsistemas y paquetes. Además de esto, para cada paquete significativo, mostrara su división en clases y utilitarios de clases.</w:t>
      </w:r>
    </w:p>
    <w:p w14:paraId="677BDEF0" w14:textId="3BA617C1" w:rsidR="00A91257" w:rsidRPr="007C05A5" w:rsidRDefault="00A91257" w:rsidP="00D42098">
      <w:pPr>
        <w:pStyle w:val="Ttulo4"/>
      </w:pPr>
      <w:bookmarkStart w:id="25" w:name="_Toc90643634"/>
      <w:bookmarkStart w:id="26" w:name="_Toc124740390"/>
      <w:r w:rsidRPr="007C05A5">
        <w:t>Paquetes de Diseño</w:t>
      </w:r>
      <w:bookmarkEnd w:id="25"/>
      <w:bookmarkEnd w:id="26"/>
    </w:p>
    <w:p w14:paraId="3871F475" w14:textId="59D74B4E" w:rsidR="008E4DE4" w:rsidRPr="007C05A5" w:rsidRDefault="005857A5" w:rsidP="00D42098">
      <w:pPr>
        <w:pStyle w:val="Ttulo5"/>
        <w:spacing w:before="120" w:line="360" w:lineRule="auto"/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</w:rPr>
      </w:pPr>
      <w:bookmarkStart w:id="27" w:name="_Toc90643635"/>
      <w:bookmarkStart w:id="28" w:name="_Toc124740391"/>
      <w:proofErr w:type="spellStart"/>
      <w:r w:rsidRPr="007C05A5"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</w:rPr>
        <w:t>Frontend</w:t>
      </w:r>
      <w:bookmarkEnd w:id="27"/>
      <w:bookmarkEnd w:id="28"/>
      <w:proofErr w:type="spellEnd"/>
    </w:p>
    <w:p w14:paraId="20E2BBF8" w14:textId="393C5110" w:rsidR="00A91257" w:rsidRPr="007C05A5" w:rsidRDefault="00345DA7" w:rsidP="00C0762B">
      <w:pPr>
        <w:spacing w:line="360" w:lineRule="auto"/>
        <w:rPr>
          <w:rStyle w:val="UCTitulo1Car"/>
          <w:rFonts w:ascii="Calibri" w:hAnsi="Calibri" w:cs="Calibri"/>
          <w:szCs w:val="24"/>
          <w:u w:val="none"/>
        </w:rPr>
      </w:pPr>
      <w:r w:rsidRPr="007C05A5">
        <w:rPr>
          <w:rFonts w:ascii="Calibri" w:hAnsi="Calibri" w:cs="Calibri"/>
          <w:b/>
          <w:bCs/>
          <w:noProof/>
          <w:kern w:val="2"/>
        </w:rPr>
        <w:drawing>
          <wp:inline distT="0" distB="0" distL="0" distR="0" wp14:anchorId="59FE9D5D" wp14:editId="472B648A">
            <wp:extent cx="5943600" cy="32696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294" cy="32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AB83" w14:textId="690730CA" w:rsidR="00440119" w:rsidRPr="007C05A5" w:rsidRDefault="00440119" w:rsidP="00C0762B">
      <w:pPr>
        <w:spacing w:line="360" w:lineRule="auto"/>
        <w:rPr>
          <w:rStyle w:val="UCTitulo1Car"/>
          <w:rFonts w:ascii="Calibri" w:hAnsi="Calibri" w:cs="Calibri"/>
          <w:szCs w:val="24"/>
          <w:u w:val="none"/>
        </w:rPr>
      </w:pPr>
    </w:p>
    <w:p w14:paraId="41D851F1" w14:textId="059AA3A5" w:rsidR="00A80F58" w:rsidRPr="00A80F58" w:rsidRDefault="008740C7" w:rsidP="006931A8">
      <w:pPr>
        <w:pStyle w:val="Ttulo5"/>
        <w:spacing w:line="360" w:lineRule="auto"/>
      </w:pPr>
      <w:bookmarkStart w:id="29" w:name="_Toc90643636"/>
      <w:bookmarkStart w:id="30" w:name="_Toc124740392"/>
      <w:proofErr w:type="spellStart"/>
      <w:r w:rsidRPr="007C05A5"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</w:rPr>
        <w:lastRenderedPageBreak/>
        <w:t>Backend</w:t>
      </w:r>
      <w:bookmarkEnd w:id="29"/>
      <w:bookmarkEnd w:id="30"/>
      <w:proofErr w:type="spellEnd"/>
    </w:p>
    <w:p w14:paraId="55FC2A21" w14:textId="1884A026" w:rsidR="00032D84" w:rsidRPr="00032D84" w:rsidRDefault="00032D84" w:rsidP="006931A8">
      <w:pPr>
        <w:spacing w:line="360" w:lineRule="auto"/>
        <w:rPr>
          <w:lang w:val="es-PY"/>
        </w:rPr>
      </w:pPr>
      <w:r w:rsidRPr="00032D84">
        <w:rPr>
          <w:lang w:val="es-PY"/>
        </w:rPr>
        <w:fldChar w:fldCharType="begin"/>
      </w:r>
      <w:r w:rsidRPr="00032D84">
        <w:rPr>
          <w:lang w:val="es-PY"/>
        </w:rPr>
        <w:instrText xml:space="preserve"> INCLUDEPICTURE "https://documents.lucid.app/documents/8b59a79e-7a54-4ed4-b5d2-2845e702ca7b/pages/0_0?a=350&amp;x=22&amp;y=-543&amp;w=1675&amp;h=905&amp;store=1&amp;accept=image%2F*&amp;auth=LCA%201c1792c1970252e3021a06c3fd5bcdabe6a02ad6b3ae69e1d0dd9040180d7466-ts%3D1694720870" \* MERGEFORMATINET </w:instrText>
      </w:r>
      <w:r w:rsidRPr="00032D84">
        <w:rPr>
          <w:lang w:val="es-PY"/>
        </w:rPr>
        <w:fldChar w:fldCharType="separate"/>
      </w:r>
      <w:r w:rsidRPr="00032D84">
        <w:rPr>
          <w:noProof/>
          <w:lang w:val="es-PY"/>
        </w:rPr>
        <w:drawing>
          <wp:inline distT="0" distB="0" distL="0" distR="0" wp14:anchorId="09AD3CA5" wp14:editId="6974AD6C">
            <wp:extent cx="5968365" cy="3228340"/>
            <wp:effectExtent l="0" t="0" r="635" b="0"/>
            <wp:docPr id="20" name="Imagen 20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D84">
        <w:rPr>
          <w:lang w:val="es-PY"/>
        </w:rPr>
        <w:fldChar w:fldCharType="end"/>
      </w:r>
    </w:p>
    <w:p w14:paraId="40C775BF" w14:textId="1F1243C4" w:rsidR="008049D4" w:rsidRPr="007C05A5" w:rsidRDefault="008049D4" w:rsidP="00D42098">
      <w:pPr>
        <w:pStyle w:val="Ttulo1"/>
      </w:pPr>
      <w:bookmarkStart w:id="31" w:name="_Toc90643637"/>
      <w:bookmarkStart w:id="32" w:name="_Toc124740393"/>
      <w:r w:rsidRPr="007C05A5">
        <w:t>Visión de Implementación</w:t>
      </w:r>
      <w:bookmarkEnd w:id="31"/>
      <w:bookmarkEnd w:id="32"/>
    </w:p>
    <w:p w14:paraId="537E2E26" w14:textId="099DF97E" w:rsidR="008049D4" w:rsidRPr="007C05A5" w:rsidRDefault="008049D4" w:rsidP="00C0762B">
      <w:pPr>
        <w:spacing w:line="360" w:lineRule="auto"/>
        <w:jc w:val="both"/>
        <w:rPr>
          <w:rFonts w:ascii="Calibri" w:hAnsi="Calibri" w:cs="Calibri"/>
          <w:lang w:val="es-ES_tradnl"/>
        </w:rPr>
      </w:pPr>
      <w:r w:rsidRPr="007C05A5">
        <w:rPr>
          <w:rFonts w:ascii="Calibri" w:hAnsi="Calibri" w:cs="Calibri"/>
          <w:lang w:val="es-ES_tradnl"/>
        </w:rPr>
        <w:t>Esta sección del documento describe la estructura general del modelo de implementación, la división del software en capas y subsistemas en el modelo de implementación y todos los componentes significativos del punto de vista de la arquitectura.</w:t>
      </w:r>
    </w:p>
    <w:p w14:paraId="041F3B8E" w14:textId="56FE0D0D" w:rsidR="001006E5" w:rsidRPr="00A539BC" w:rsidRDefault="001006E5" w:rsidP="00D42098">
      <w:pPr>
        <w:pStyle w:val="Ttulo4"/>
      </w:pPr>
      <w:bookmarkStart w:id="33" w:name="8.1_______________Overview"/>
      <w:bookmarkStart w:id="34" w:name="_Toc54513089"/>
      <w:bookmarkStart w:id="35" w:name="_Toc211133490"/>
      <w:bookmarkStart w:id="36" w:name="_Toc450924786"/>
      <w:bookmarkStart w:id="37" w:name="_Toc90643638"/>
      <w:bookmarkStart w:id="38" w:name="_Toc124740394"/>
      <w:r w:rsidRPr="00A539BC">
        <w:t>Visión General</w:t>
      </w:r>
      <w:bookmarkEnd w:id="33"/>
      <w:bookmarkEnd w:id="34"/>
      <w:bookmarkEnd w:id="35"/>
      <w:bookmarkEnd w:id="36"/>
      <w:bookmarkEnd w:id="37"/>
      <w:bookmarkEnd w:id="38"/>
    </w:p>
    <w:p w14:paraId="0441B77F" w14:textId="0F7F354C" w:rsidR="00CC68A5" w:rsidRPr="007C05A5" w:rsidRDefault="001006E5" w:rsidP="00C0762B">
      <w:pPr>
        <w:spacing w:line="360" w:lineRule="auto"/>
        <w:jc w:val="both"/>
        <w:rPr>
          <w:rFonts w:ascii="Calibri" w:hAnsi="Calibri" w:cs="Calibri"/>
          <w:color w:val="000000" w:themeColor="text1"/>
          <w:lang w:val="es-ES_tradnl"/>
        </w:rPr>
      </w:pPr>
      <w:r w:rsidRPr="007C05A5">
        <w:rPr>
          <w:rFonts w:ascii="Calibri" w:hAnsi="Calibri" w:cs="Calibri"/>
          <w:color w:val="000000" w:themeColor="text1"/>
          <w:lang w:val="es-ES_tradnl"/>
        </w:rPr>
        <w:t xml:space="preserve">El Sistema estará dividido en 3 capas, siendo estas la capa 1 o capa de presentación, la capa 2 o capa de negocios y la capa 3 o capa de datos. </w:t>
      </w:r>
    </w:p>
    <w:p w14:paraId="12B618F7" w14:textId="04417FC5" w:rsidR="00CC68A5" w:rsidRPr="007C05A5" w:rsidRDefault="008D6A06" w:rsidP="00C0762B">
      <w:pPr>
        <w:spacing w:line="360" w:lineRule="auto"/>
        <w:jc w:val="both"/>
        <w:rPr>
          <w:rFonts w:ascii="Calibri" w:hAnsi="Calibri" w:cs="Calibri"/>
          <w:color w:val="000000" w:themeColor="text1"/>
          <w:lang w:val="es-ES_tradnl"/>
        </w:rPr>
      </w:pPr>
      <w:r w:rsidRPr="007C05A5">
        <w:rPr>
          <w:rFonts w:ascii="Calibri" w:hAnsi="Calibri" w:cs="Calibri"/>
          <w:noProof/>
          <w:color w:val="000000" w:themeColor="text1"/>
          <w:lang w:val="es-ES_tradnl"/>
        </w:rPr>
        <w:lastRenderedPageBreak/>
        <w:drawing>
          <wp:inline distT="0" distB="0" distL="0" distR="0" wp14:anchorId="77BA9231" wp14:editId="512EA3CC">
            <wp:extent cx="5018185" cy="5011157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042" cy="51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98D4" w14:textId="77777777" w:rsidR="001E791E" w:rsidRPr="00D42098" w:rsidRDefault="001E791E" w:rsidP="00C0762B">
      <w:pPr>
        <w:pStyle w:val="Ttulo5"/>
        <w:spacing w:line="360" w:lineRule="auto"/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  <w:lang w:val="es-PY"/>
        </w:rPr>
      </w:pPr>
      <w:bookmarkStart w:id="39" w:name="_Toc124740395"/>
      <w:r w:rsidRPr="00D42098"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  <w:lang w:val="es-PY"/>
        </w:rPr>
        <w:t>Capa de Presentación</w:t>
      </w:r>
      <w:bookmarkEnd w:id="39"/>
    </w:p>
    <w:p w14:paraId="2993E143" w14:textId="140615BC" w:rsidR="001A5050" w:rsidRPr="007C05A5" w:rsidRDefault="001E791E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  <w:r w:rsidRPr="007C05A5">
        <w:rPr>
          <w:rFonts w:ascii="Calibri" w:hAnsi="Calibri" w:cs="Calibri"/>
          <w:color w:val="000000" w:themeColor="text1"/>
          <w:lang w:val="es-ES_tradnl"/>
        </w:rPr>
        <w:t>La capa de presentación del sistema constituye todos aquellos componentes del sistema que hacen posible la comunicación entre el usuario y el sistema.</w:t>
      </w:r>
    </w:p>
    <w:p w14:paraId="4D3FB14B" w14:textId="1D50387D" w:rsidR="00342405" w:rsidRPr="00D42098" w:rsidRDefault="00342405" w:rsidP="00C0762B">
      <w:pPr>
        <w:pStyle w:val="Ttulo5"/>
        <w:spacing w:line="360" w:lineRule="auto"/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  <w:lang w:val="es-PY"/>
        </w:rPr>
      </w:pPr>
      <w:bookmarkStart w:id="40" w:name="_Toc124740396"/>
      <w:r w:rsidRPr="00D42098"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  <w:lang w:val="es-PY"/>
        </w:rPr>
        <w:t>Capa de Negocios</w:t>
      </w:r>
      <w:bookmarkEnd w:id="40"/>
    </w:p>
    <w:p w14:paraId="53B9E342" w14:textId="2E126DAB" w:rsidR="001A5050" w:rsidRPr="007C05A5" w:rsidRDefault="00342405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  <w:r w:rsidRPr="007C05A5">
        <w:rPr>
          <w:rFonts w:ascii="Calibri" w:hAnsi="Calibri" w:cs="Calibri"/>
          <w:color w:val="000000" w:themeColor="text1"/>
          <w:lang w:val="es-ES_tradnl"/>
        </w:rPr>
        <w:t>La capa de negocios está organizada en diferentes paquetes.</w:t>
      </w:r>
    </w:p>
    <w:p w14:paraId="44BAF134" w14:textId="1A46EA4E" w:rsidR="00342405" w:rsidRPr="00D42098" w:rsidRDefault="00342405" w:rsidP="00C0762B">
      <w:pPr>
        <w:pStyle w:val="Ttulo5"/>
        <w:spacing w:line="360" w:lineRule="auto"/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  <w:lang w:val="es-PY"/>
        </w:rPr>
      </w:pPr>
      <w:bookmarkStart w:id="41" w:name="_Toc124740397"/>
      <w:r w:rsidRPr="00D42098"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  <w:lang w:val="es-PY"/>
        </w:rPr>
        <w:t xml:space="preserve">Capa </w:t>
      </w:r>
      <w:r w:rsidR="00C622E4" w:rsidRPr="00D42098"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  <w:lang w:val="es-PY"/>
        </w:rPr>
        <w:t>de datos</w:t>
      </w:r>
      <w:bookmarkEnd w:id="41"/>
    </w:p>
    <w:p w14:paraId="52C432B4" w14:textId="054EA20E" w:rsidR="00342405" w:rsidRDefault="00342405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  <w:r w:rsidRPr="007C05A5">
        <w:rPr>
          <w:rFonts w:ascii="Calibri" w:hAnsi="Calibri" w:cs="Calibri"/>
          <w:color w:val="000000" w:themeColor="text1"/>
          <w:lang w:val="es-ES_tradnl"/>
        </w:rPr>
        <w:t xml:space="preserve">La capa de </w:t>
      </w:r>
      <w:r w:rsidR="00C622E4" w:rsidRPr="007C05A5">
        <w:rPr>
          <w:rFonts w:ascii="Calibri" w:hAnsi="Calibri" w:cs="Calibri"/>
          <w:color w:val="000000" w:themeColor="text1"/>
          <w:lang w:val="es-ES_tradnl"/>
        </w:rPr>
        <w:t>base de datos</w:t>
      </w:r>
      <w:r w:rsidRPr="007C05A5">
        <w:rPr>
          <w:rFonts w:ascii="Calibri" w:hAnsi="Calibri" w:cs="Calibri"/>
          <w:color w:val="000000" w:themeColor="text1"/>
          <w:lang w:val="es-ES_tradnl"/>
        </w:rPr>
        <w:t xml:space="preserve"> </w:t>
      </w:r>
      <w:r w:rsidR="004B7A46" w:rsidRPr="007C05A5">
        <w:rPr>
          <w:rFonts w:ascii="Calibri" w:hAnsi="Calibri" w:cs="Calibri"/>
          <w:color w:val="000000" w:themeColor="text1"/>
          <w:lang w:val="es-ES_tradnl"/>
        </w:rPr>
        <w:t>está conformada por un gestor de base de datos encargada de recibir solicitudes de almacenamiento de los datos o recibir solicitudes de recuperación desde la capa de negocios.</w:t>
      </w:r>
    </w:p>
    <w:p w14:paraId="34AB9781" w14:textId="77777777" w:rsidR="00951E6A" w:rsidRPr="007C05A5" w:rsidRDefault="00951E6A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4ED8D8F1" w14:textId="66296464" w:rsidR="00261C35" w:rsidRPr="00261C35" w:rsidRDefault="00261C35" w:rsidP="00D42098">
      <w:pPr>
        <w:pStyle w:val="Ttulo4"/>
      </w:pPr>
      <w:bookmarkStart w:id="42" w:name="_Toc124740398"/>
      <w:r w:rsidRPr="00261C35">
        <w:lastRenderedPageBreak/>
        <w:t>Secuencia entre Capas</w:t>
      </w:r>
      <w:bookmarkEnd w:id="42"/>
    </w:p>
    <w:p w14:paraId="26AFF7D2" w14:textId="61EFFD64" w:rsidR="000728E5" w:rsidRPr="00D42098" w:rsidRDefault="00450F4C" w:rsidP="00261C35">
      <w:pPr>
        <w:pStyle w:val="Ttulo5"/>
        <w:spacing w:line="360" w:lineRule="auto"/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  <w:lang w:val="es-PY"/>
        </w:rPr>
      </w:pPr>
      <w:bookmarkStart w:id="43" w:name="_Toc124740399"/>
      <w:r w:rsidRPr="00D42098"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  <w:lang w:val="es-PY"/>
        </w:rPr>
        <w:t>Autenticación de usuarios</w:t>
      </w:r>
      <w:bookmarkEnd w:id="43"/>
    </w:p>
    <w:p w14:paraId="23151533" w14:textId="3F2A7A8B" w:rsidR="00450F4C" w:rsidRDefault="00450F4C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  <w:r>
        <w:rPr>
          <w:rFonts w:ascii="Calibri" w:hAnsi="Calibri" w:cs="Calibri"/>
          <w:noProof/>
          <w:color w:val="000000" w:themeColor="text1"/>
          <w:lang w:val="es-ES_tradnl"/>
        </w:rPr>
        <w:drawing>
          <wp:inline distT="0" distB="0" distL="0" distR="0" wp14:anchorId="5BABF219" wp14:editId="07E26BB8">
            <wp:extent cx="6242286" cy="598551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787" cy="59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B04F" w14:textId="144B13CA" w:rsidR="00450F4C" w:rsidRDefault="00450F4C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1F42EABA" w14:textId="653399D7" w:rsidR="00450F4C" w:rsidRDefault="00450F4C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07A1B6C2" w14:textId="61ECE84C" w:rsidR="00450F4C" w:rsidRDefault="00450F4C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589891CF" w14:textId="701EA91C" w:rsidR="00450F4C" w:rsidRDefault="00450F4C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634A7B20" w14:textId="3B626074" w:rsidR="00450F4C" w:rsidRDefault="00450F4C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481B1636" w14:textId="522FE7D0" w:rsidR="00450F4C" w:rsidRDefault="00450F4C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69B61EF7" w14:textId="67465D30" w:rsidR="000728E5" w:rsidRPr="00261C35" w:rsidRDefault="00450F4C" w:rsidP="00261C35">
      <w:pPr>
        <w:pStyle w:val="Ttulo5"/>
        <w:spacing w:line="360" w:lineRule="auto"/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</w:rPr>
      </w:pPr>
      <w:bookmarkStart w:id="44" w:name="_Toc124740400"/>
      <w:r w:rsidRPr="00261C35"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</w:rPr>
        <w:t xml:space="preserve">Lista de </w:t>
      </w:r>
      <w:proofErr w:type="spellStart"/>
      <w:r w:rsidRPr="00261C35"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</w:rPr>
        <w:t>datos</w:t>
      </w:r>
      <w:bookmarkEnd w:id="44"/>
      <w:proofErr w:type="spellEnd"/>
      <w:r w:rsidR="00E33D80"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</w:rPr>
        <w:t xml:space="preserve"> </w:t>
      </w:r>
    </w:p>
    <w:p w14:paraId="04A88BA1" w14:textId="6E057E10" w:rsidR="00450F4C" w:rsidRDefault="00450F4C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  <w:r>
        <w:rPr>
          <w:rFonts w:ascii="Calibri" w:hAnsi="Calibri" w:cs="Calibri"/>
          <w:noProof/>
          <w:color w:val="000000" w:themeColor="text1"/>
          <w:lang w:val="es-ES_tradnl"/>
        </w:rPr>
        <w:drawing>
          <wp:inline distT="0" distB="0" distL="0" distR="0" wp14:anchorId="1D8E7B7D" wp14:editId="6374A874">
            <wp:extent cx="6155574" cy="5932968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69" cy="59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1070" w14:textId="26FD96CB" w:rsidR="00261C35" w:rsidRDefault="00261C35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698EB81E" w14:textId="233A56F4" w:rsidR="00261C35" w:rsidRDefault="00261C35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10269261" w14:textId="32CA4E82" w:rsidR="00261C35" w:rsidRDefault="00261C35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16329EB5" w14:textId="2EFF3230" w:rsidR="00261C35" w:rsidRDefault="00261C35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0F352A44" w14:textId="05A3297B" w:rsidR="00261C35" w:rsidRDefault="00261C35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5F7AFEB1" w14:textId="0C89B02F" w:rsidR="00261C35" w:rsidRDefault="00261C35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53AAF822" w14:textId="51674EFF" w:rsidR="00450F4C" w:rsidRPr="00261C35" w:rsidRDefault="00450F4C" w:rsidP="00261C35">
      <w:pPr>
        <w:pStyle w:val="Ttulo5"/>
        <w:spacing w:line="360" w:lineRule="auto"/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</w:rPr>
      </w:pPr>
      <w:bookmarkStart w:id="45" w:name="_Toc124740401"/>
      <w:proofErr w:type="spellStart"/>
      <w:r w:rsidRPr="00261C35"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</w:rPr>
        <w:lastRenderedPageBreak/>
        <w:t>Formulario</w:t>
      </w:r>
      <w:proofErr w:type="spellEnd"/>
      <w:r w:rsidRPr="00261C35">
        <w:rPr>
          <w:rStyle w:val="UCTitulo1Car"/>
          <w:rFonts w:ascii="Calibri" w:hAnsi="Calibri" w:cs="Calibri"/>
          <w:b/>
          <w:bCs/>
          <w:i w:val="0"/>
          <w:iCs w:val="0"/>
          <w:szCs w:val="24"/>
          <w:u w:val="none"/>
        </w:rPr>
        <w:t xml:space="preserve"> de registro</w:t>
      </w:r>
      <w:bookmarkEnd w:id="45"/>
    </w:p>
    <w:p w14:paraId="034E62BC" w14:textId="6F995F5C" w:rsidR="00450F4C" w:rsidRDefault="00450F4C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  <w:r>
        <w:rPr>
          <w:rFonts w:ascii="Calibri" w:hAnsi="Calibri" w:cs="Calibri"/>
          <w:noProof/>
          <w:color w:val="000000" w:themeColor="text1"/>
          <w:lang w:val="es-ES_tradnl"/>
        </w:rPr>
        <w:drawing>
          <wp:inline distT="0" distB="0" distL="0" distR="0" wp14:anchorId="306AF8D9" wp14:editId="37B32B85">
            <wp:extent cx="6238230" cy="541197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477" cy="543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48A7" w14:textId="28AC0ECD" w:rsidR="00261C35" w:rsidRDefault="00261C35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6BC0AA08" w14:textId="7BE56A14" w:rsidR="00261C35" w:rsidRDefault="00261C35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2B238D75" w14:textId="77777777" w:rsidR="00C46902" w:rsidRDefault="00C46902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385F473F" w14:textId="3A3D19B3" w:rsidR="00261C35" w:rsidRDefault="00261C35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550FAB63" w14:textId="552EDA1E" w:rsidR="00261C35" w:rsidRDefault="00261C35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017292FC" w14:textId="31B187F9" w:rsidR="00261C35" w:rsidRDefault="00261C35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p w14:paraId="02BA275D" w14:textId="77777777" w:rsidR="00C46902" w:rsidRDefault="00C46902" w:rsidP="00C0762B">
      <w:pPr>
        <w:spacing w:line="360" w:lineRule="auto"/>
        <w:rPr>
          <w:rFonts w:ascii="Calibri" w:hAnsi="Calibri" w:cs="Calibri"/>
          <w:color w:val="000000" w:themeColor="text1"/>
          <w:lang w:val="es-ES_tradnl"/>
        </w:rPr>
      </w:pPr>
    </w:p>
    <w:bookmarkEnd w:id="20"/>
    <w:p w14:paraId="5EAAC020" w14:textId="77777777" w:rsidR="002A639D" w:rsidRPr="007C05A5" w:rsidRDefault="002A639D" w:rsidP="00C0762B">
      <w:pPr>
        <w:spacing w:line="360" w:lineRule="auto"/>
        <w:rPr>
          <w:rFonts w:ascii="Calibri" w:hAnsi="Calibri" w:cs="Calibri"/>
          <w:color w:val="000000"/>
          <w:sz w:val="23"/>
        </w:rPr>
      </w:pPr>
    </w:p>
    <w:sectPr w:rsidR="002A639D" w:rsidRPr="007C05A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127" w:bottom="1440" w:left="1380" w:header="720" w:footer="720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5F47F" w14:textId="77777777" w:rsidR="00AF6B3D" w:rsidRDefault="00AF6B3D">
      <w:r>
        <w:separator/>
      </w:r>
    </w:p>
  </w:endnote>
  <w:endnote w:type="continuationSeparator" w:id="0">
    <w:p w14:paraId="18945652" w14:textId="77777777" w:rsidR="00AF6B3D" w:rsidRDefault="00AF6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Liberation Mono">
    <w:altName w:val="Courier New"/>
    <w:panose1 w:val="020B0604020202020204"/>
    <w:charset w:val="00"/>
    <w:family w:val="modern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roman"/>
    <w:pitch w:val="variable"/>
  </w:font>
  <w:font w:name="Droid Sans Fallback">
    <w:panose1 w:val="020B0604020202020204"/>
    <w:charset w:val="01"/>
    <w:family w:val="auto"/>
    <w:pitch w:val="variable"/>
  </w:font>
  <w:font w:name="FreeSans">
    <w:altName w:val="Calibri"/>
    <w:panose1 w:val="020B0604020202020204"/>
    <w:charset w:val="01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udea">
    <w:panose1 w:val="020B0604020202020204"/>
    <w:charset w:val="00"/>
    <w:family w:val="auto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B4644" w14:textId="77777777" w:rsidR="00045BDF" w:rsidRDefault="00045BD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56544" w14:textId="4A15E425" w:rsidR="002A639D" w:rsidRDefault="00D42098">
    <w:pPr>
      <w:pStyle w:val="Piedepgina"/>
    </w:pPr>
    <w:r>
      <w:rPr>
        <w:rFonts w:ascii="Calibri" w:hAnsi="Calibri" w:cs="Calibri"/>
        <w:sz w:val="20"/>
        <w:szCs w:val="20"/>
      </w:rPr>
      <w:t>Dirección de Desarrollo</w:t>
    </w:r>
  </w:p>
  <w:p w14:paraId="2A3ABC11" w14:textId="77777777" w:rsidR="002A639D" w:rsidRDefault="002A639D">
    <w:pPr>
      <w:tabs>
        <w:tab w:val="left" w:pos="7560"/>
      </w:tabs>
    </w:pPr>
    <w:r>
      <w:rPr>
        <w:rFonts w:ascii="Calibri" w:eastAsia="Calibri" w:hAnsi="Calibri" w:cs="Calibri"/>
        <w:color w:val="000000"/>
        <w:sz w:val="20"/>
        <w:szCs w:val="20"/>
      </w:rPr>
      <w:t>Versión del Documento: 1.0</w:t>
    </w:r>
    <w:r>
      <w:rPr>
        <w:rFonts w:ascii="Calibri" w:eastAsia="Calibri" w:hAnsi="Calibri" w:cs="Calibri"/>
        <w:color w:val="000000"/>
        <w:sz w:val="20"/>
        <w:szCs w:val="20"/>
      </w:rPr>
      <w:tab/>
    </w:r>
    <w:r>
      <w:rPr>
        <w:rFonts w:ascii="Calibri" w:hAnsi="Calibri" w:cs="Calibri"/>
        <w:sz w:val="20"/>
        <w:szCs w:val="20"/>
      </w:rPr>
      <w:t xml:space="preserve">Pg. </w:t>
    </w:r>
    <w:r>
      <w:rPr>
        <w:rFonts w:cs="Calibri"/>
        <w:sz w:val="20"/>
        <w:szCs w:val="20"/>
      </w:rPr>
      <w:fldChar w:fldCharType="begin"/>
    </w:r>
    <w:r>
      <w:rPr>
        <w:rFonts w:cs="Calibri"/>
        <w:sz w:val="20"/>
        <w:szCs w:val="20"/>
      </w:rPr>
      <w:instrText xml:space="preserve"> PAGE </w:instrText>
    </w:r>
    <w:r>
      <w:rPr>
        <w:rFonts w:cs="Calibri"/>
        <w:sz w:val="20"/>
        <w:szCs w:val="20"/>
      </w:rPr>
      <w:fldChar w:fldCharType="separate"/>
    </w:r>
    <w:r>
      <w:rPr>
        <w:rFonts w:cs="Calibri"/>
        <w:sz w:val="20"/>
        <w:szCs w:val="20"/>
      </w:rPr>
      <w:t>11</w:t>
    </w:r>
    <w:r>
      <w:rPr>
        <w:rFonts w:cs="Calibri"/>
        <w:sz w:val="20"/>
        <w:szCs w:val="20"/>
      </w:rPr>
      <w:fldChar w:fldCharType="end"/>
    </w:r>
    <w:r>
      <w:rPr>
        <w:rFonts w:ascii="Calibri" w:hAnsi="Calibri" w:cs="Calibri"/>
        <w:sz w:val="20"/>
        <w:szCs w:val="20"/>
      </w:rPr>
      <w:t xml:space="preserve"> / </w:t>
    </w:r>
    <w:r>
      <w:rPr>
        <w:rFonts w:cs="Calibri"/>
        <w:sz w:val="20"/>
        <w:szCs w:val="20"/>
      </w:rPr>
      <w:fldChar w:fldCharType="begin"/>
    </w:r>
    <w:r>
      <w:rPr>
        <w:rFonts w:cs="Calibri"/>
        <w:sz w:val="20"/>
        <w:szCs w:val="20"/>
      </w:rPr>
      <w:instrText xml:space="preserve"> NUMPAGES \* ARABIC </w:instrText>
    </w:r>
    <w:r>
      <w:rPr>
        <w:rFonts w:cs="Calibri"/>
        <w:sz w:val="20"/>
        <w:szCs w:val="20"/>
      </w:rPr>
      <w:fldChar w:fldCharType="separate"/>
    </w:r>
    <w:r>
      <w:rPr>
        <w:rFonts w:cs="Calibri"/>
        <w:sz w:val="20"/>
        <w:szCs w:val="20"/>
      </w:rPr>
      <w:t>11</w:t>
    </w:r>
    <w:r>
      <w:rPr>
        <w:rFonts w:cs="Calibri"/>
        <w:sz w:val="20"/>
        <w:szCs w:val="20"/>
      </w:rPr>
      <w:fldChar w:fldCharType="end"/>
    </w:r>
    <w:r>
      <w:rPr>
        <w:rFonts w:ascii="Calibri" w:eastAsia="Calibri" w:hAnsi="Calibri" w:cs="Calibri"/>
        <w:color w:val="000000"/>
        <w:sz w:val="20"/>
        <w:szCs w:val="20"/>
      </w:rPr>
      <w:t xml:space="preserve">                    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B17C6" w14:textId="77777777" w:rsidR="00045BDF" w:rsidRDefault="00045B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F5958" w14:textId="77777777" w:rsidR="00AF6B3D" w:rsidRDefault="00AF6B3D">
      <w:r>
        <w:separator/>
      </w:r>
    </w:p>
  </w:footnote>
  <w:footnote w:type="continuationSeparator" w:id="0">
    <w:p w14:paraId="4A448CE8" w14:textId="77777777" w:rsidR="00AF6B3D" w:rsidRDefault="00AF6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738DE" w14:textId="77777777" w:rsidR="00231F99" w:rsidRDefault="00231F9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0409C" w14:textId="77777777" w:rsidR="002A639D" w:rsidRDefault="002A639D"/>
  <w:tbl>
    <w:tblPr>
      <w:tblW w:w="15750" w:type="dxa"/>
      <w:tblInd w:w="-455" w:type="dxa"/>
      <w:tblLayout w:type="fixed"/>
      <w:tblLook w:val="0000" w:firstRow="0" w:lastRow="0" w:firstColumn="0" w:lastColumn="0" w:noHBand="0" w:noVBand="0"/>
    </w:tblPr>
    <w:tblGrid>
      <w:gridCol w:w="2520"/>
      <w:gridCol w:w="5220"/>
      <w:gridCol w:w="5220"/>
      <w:gridCol w:w="2790"/>
    </w:tblGrid>
    <w:tr w:rsidR="00A62070" w14:paraId="5B8AF6F6" w14:textId="77777777" w:rsidTr="00006700">
      <w:tc>
        <w:tcPr>
          <w:tcW w:w="2520" w:type="dxa"/>
          <w:shd w:val="clear" w:color="auto" w:fill="auto"/>
          <w:vAlign w:val="center"/>
        </w:tcPr>
        <w:p w14:paraId="1D0B5F2A" w14:textId="77777777" w:rsidR="00A62070" w:rsidRDefault="00A62070" w:rsidP="00A62070">
          <w:pPr>
            <w:pStyle w:val="Encabezado"/>
            <w:widowControl w:val="0"/>
            <w:snapToGrid w:val="0"/>
            <w:jc w:val="center"/>
            <w:rPr>
              <w:rFonts w:ascii="Calibri Light" w:eastAsia="Gudea" w:hAnsi="Calibri Light" w:cs="Calibri Light"/>
              <w:sz w:val="18"/>
              <w:szCs w:val="18"/>
            </w:rPr>
          </w:pPr>
          <w:r>
            <w:rPr>
              <w:rFonts w:ascii="Arial" w:eastAsia="Arial" w:hAnsi="Arial" w:cs="Arial"/>
              <w:noProof/>
              <w:sz w:val="22"/>
              <w:szCs w:val="22"/>
              <w:lang w:val="es-PY" w:eastAsia="es-MX"/>
            </w:rPr>
            <w:drawing>
              <wp:inline distT="0" distB="0" distL="0" distR="0" wp14:anchorId="44444D28" wp14:editId="34CD0395">
                <wp:extent cx="1144988" cy="476885"/>
                <wp:effectExtent l="0" t="0" r="0" b="0"/>
                <wp:docPr id="5" name="Image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2"/>
                        <pic:cNvPicPr>
                          <a:picLocks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1388"/>
                        <a:stretch/>
                      </pic:blipFill>
                      <pic:spPr bwMode="auto">
                        <a:xfrm>
                          <a:off x="0" y="0"/>
                          <a:ext cx="1144988" cy="4768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20" w:type="dxa"/>
          <w:vAlign w:val="center"/>
        </w:tcPr>
        <w:p w14:paraId="73FB3415" w14:textId="5466472D" w:rsidR="00A62070" w:rsidRDefault="00A62070" w:rsidP="00A62070">
          <w:pPr>
            <w:pStyle w:val="Encabezado"/>
            <w:widowControl w:val="0"/>
            <w:jc w:val="center"/>
          </w:pPr>
          <w:r>
            <w:rPr>
              <w:rFonts w:ascii="Calibri Light" w:eastAsia="Gudea" w:hAnsi="Calibri Light" w:cs="Calibri Light"/>
              <w:b/>
              <w:bCs/>
              <w:sz w:val="22"/>
              <w:szCs w:val="22"/>
            </w:rPr>
            <w:t xml:space="preserve">Sistema de </w:t>
          </w:r>
          <w:r w:rsidR="00701D78">
            <w:rPr>
              <w:rFonts w:ascii="Calibri" w:hAnsi="Calibri" w:cs="Calibri"/>
              <w:lang w:val="es-ES_tradnl"/>
            </w:rPr>
            <w:t xml:space="preserve">Administración </w:t>
          </w:r>
          <w:r w:rsidR="00D42098">
            <w:rPr>
              <w:rFonts w:ascii="Calibri" w:hAnsi="Calibri" w:cs="Calibri"/>
              <w:lang w:val="es-ES_tradnl"/>
            </w:rPr>
            <w:t>P</w:t>
          </w:r>
          <w:r w:rsidR="00701D78">
            <w:rPr>
              <w:rFonts w:ascii="Calibri" w:hAnsi="Calibri" w:cs="Calibri"/>
              <w:lang w:val="es-ES_tradnl"/>
            </w:rPr>
            <w:t>ortal</w:t>
          </w:r>
          <w:r w:rsidR="00D42098">
            <w:rPr>
              <w:rFonts w:ascii="Calibri" w:hAnsi="Calibri" w:cs="Calibri"/>
              <w:lang w:val="es-ES_tradnl"/>
            </w:rPr>
            <w:t xml:space="preserve"> Paraguay</w:t>
          </w:r>
        </w:p>
      </w:tc>
      <w:tc>
        <w:tcPr>
          <w:tcW w:w="5220" w:type="dxa"/>
          <w:shd w:val="clear" w:color="auto" w:fill="auto"/>
          <w:vAlign w:val="center"/>
        </w:tcPr>
        <w:p w14:paraId="59A27AA3" w14:textId="7F4ACF2F" w:rsidR="00A62070" w:rsidRDefault="00A62070" w:rsidP="00A62070">
          <w:pPr>
            <w:pStyle w:val="Encabezado"/>
            <w:widowControl w:val="0"/>
            <w:jc w:val="center"/>
          </w:pPr>
        </w:p>
      </w:tc>
      <w:tc>
        <w:tcPr>
          <w:tcW w:w="2790" w:type="dxa"/>
          <w:shd w:val="clear" w:color="auto" w:fill="auto"/>
          <w:vAlign w:val="center"/>
        </w:tcPr>
        <w:p w14:paraId="49479E26" w14:textId="77777777" w:rsidR="00A62070" w:rsidRDefault="00A62070" w:rsidP="00A62070">
          <w:pPr>
            <w:pStyle w:val="Encabezado"/>
            <w:widowControl w:val="0"/>
            <w:snapToGrid w:val="0"/>
            <w:jc w:val="center"/>
            <w:rPr>
              <w:rFonts w:ascii="Arial" w:eastAsia="Arial" w:hAnsi="Arial" w:cs="Arial"/>
              <w:b/>
              <w:bCs/>
              <w:sz w:val="22"/>
              <w:szCs w:val="22"/>
            </w:rPr>
          </w:pPr>
        </w:p>
      </w:tc>
    </w:tr>
  </w:tbl>
  <w:p w14:paraId="7D312F6D" w14:textId="77777777" w:rsidR="002A639D" w:rsidRDefault="00B87A19">
    <w:pPr>
      <w:rPr>
        <w:color w:val="000000"/>
        <w:lang w:val="es-PY" w:eastAsia="es-MX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6C1F815" wp14:editId="4A5700D7">
              <wp:simplePos x="0" y="0"/>
              <wp:positionH relativeFrom="column">
                <wp:posOffset>-201930</wp:posOffset>
              </wp:positionH>
              <wp:positionV relativeFrom="paragraph">
                <wp:posOffset>76200</wp:posOffset>
              </wp:positionV>
              <wp:extent cx="6440170" cy="13970"/>
              <wp:effectExtent l="25400" t="25400" r="11430" b="11430"/>
              <wp:wrapNone/>
              <wp:docPr id="6" name="Imag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40170" cy="13970"/>
                      </a:xfrm>
                      <a:custGeom>
                        <a:avLst/>
                        <a:gdLst>
                          <a:gd name="T0" fmla="*/ 0 w 21600"/>
                          <a:gd name="T1" fmla="*/ 0 h 21600"/>
                          <a:gd name="T2" fmla="*/ 2147483646 w 21600"/>
                          <a:gd name="T3" fmla="*/ 3779 h 21600"/>
                          <a:gd name="T4" fmla="*/ 0 60000 65536"/>
                          <a:gd name="T5" fmla="*/ 0 60000 65536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0" t="0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9080" cap="sq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77AA594B" id="Image1" o:spid="_x0000_s1026" style="position:absolute;margin-left:-15.9pt;margin-top:6pt;width:507.1pt;height:1.1pt;z-index:-251658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1600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" path="m,l21600,21600e" filled="f" strokeweight=".53mm">
              <v:stroke endcap="square"/>
              <v:path arrowok="t" o:connecttype="custom" o:connectlocs="0,0;2147483646,2444" o:connectangles="0,0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95140" w14:textId="77777777" w:rsidR="002A639D" w:rsidRDefault="002A639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792" w:hanging="432"/>
      </w:pPr>
      <w:rPr>
        <w:b/>
        <w:i w:val="0"/>
        <w:sz w:val="24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7."/>
      <w:lvlJc w:val="left"/>
      <w:pPr>
        <w:tabs>
          <w:tab w:val="num" w:pos="0"/>
        </w:tabs>
        <w:ind w:left="3240" w:hanging="108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9."/>
      <w:lvlJc w:val="left"/>
      <w:pPr>
        <w:tabs>
          <w:tab w:val="num" w:pos="0"/>
        </w:tabs>
        <w:ind w:left="4320" w:hanging="144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pStyle w:val="Heading10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792" w:hanging="432"/>
      </w:pPr>
      <w:rPr>
        <w:b/>
        <w:i w:val="0"/>
        <w:sz w:val="24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108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4320" w:hanging="144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none"/>
      <w:pStyle w:val="Encabezado10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Arial" w:hAnsi="Arial" w:cs="Arial"/>
        <w:b/>
        <w:i w:val="0"/>
        <w:sz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>
        <w:rFonts w:ascii="Book Antiqua" w:hAnsi="Book Antiqua" w:cs="Book Antiqua"/>
        <w:b/>
        <w:i w:val="0"/>
        <w:sz w:val="24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Calibr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s-419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C814397E"/>
    <w:name w:val="WW8Num7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360" w:hanging="360"/>
      </w:pPr>
      <w:rPr>
        <w:rFonts w:cs="Calibri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7" w15:restartNumberingAfterBreak="0">
    <w:nsid w:val="0B642DEA"/>
    <w:multiLevelType w:val="multilevel"/>
    <w:tmpl w:val="A682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1D1445"/>
    <w:multiLevelType w:val="multilevel"/>
    <w:tmpl w:val="A682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5C3378"/>
    <w:multiLevelType w:val="multilevel"/>
    <w:tmpl w:val="A682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F37206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792" w:hanging="432"/>
      </w:pPr>
      <w:rPr>
        <w:b/>
        <w:i w:val="0"/>
        <w:sz w:val="24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108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4320" w:hanging="1440"/>
      </w:pPr>
    </w:lvl>
  </w:abstractNum>
  <w:abstractNum w:abstractNumId="11" w15:restartNumberingAfterBreak="0">
    <w:nsid w:val="1B332670"/>
    <w:multiLevelType w:val="multilevel"/>
    <w:tmpl w:val="A682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AA3E01"/>
    <w:multiLevelType w:val="multilevel"/>
    <w:tmpl w:val="C7D829C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55B6C19"/>
    <w:multiLevelType w:val="multilevel"/>
    <w:tmpl w:val="A682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2041BE"/>
    <w:multiLevelType w:val="multilevel"/>
    <w:tmpl w:val="A682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FB5993"/>
    <w:multiLevelType w:val="multilevel"/>
    <w:tmpl w:val="C3E24C7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4D383460"/>
    <w:multiLevelType w:val="multilevel"/>
    <w:tmpl w:val="A682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E704DD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792" w:hanging="432"/>
      </w:pPr>
      <w:rPr>
        <w:b/>
        <w:i w:val="0"/>
        <w:sz w:val="24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108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2"/>
  </w:num>
  <w:num w:numId="9">
    <w:abstractNumId w:val="17"/>
  </w:num>
  <w:num w:numId="10">
    <w:abstractNumId w:val="10"/>
  </w:num>
  <w:num w:numId="11">
    <w:abstractNumId w:val="9"/>
  </w:num>
  <w:num w:numId="12">
    <w:abstractNumId w:val="11"/>
  </w:num>
  <w:num w:numId="13">
    <w:abstractNumId w:val="11"/>
  </w:num>
  <w:num w:numId="14">
    <w:abstractNumId w:val="8"/>
  </w:num>
  <w:num w:numId="15">
    <w:abstractNumId w:val="13"/>
  </w:num>
  <w:num w:numId="16">
    <w:abstractNumId w:val="13"/>
  </w:num>
  <w:num w:numId="17">
    <w:abstractNumId w:val="7"/>
  </w:num>
  <w:num w:numId="18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16"/>
  </w:num>
  <w:num w:numId="20">
    <w:abstractNumId w:val="15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F99"/>
    <w:rsid w:val="00032D84"/>
    <w:rsid w:val="00036521"/>
    <w:rsid w:val="00045BDF"/>
    <w:rsid w:val="00052668"/>
    <w:rsid w:val="000619DD"/>
    <w:rsid w:val="00065557"/>
    <w:rsid w:val="000728E5"/>
    <w:rsid w:val="00074122"/>
    <w:rsid w:val="0008084B"/>
    <w:rsid w:val="00080E2A"/>
    <w:rsid w:val="0008152A"/>
    <w:rsid w:val="00081D22"/>
    <w:rsid w:val="000847FF"/>
    <w:rsid w:val="00086B53"/>
    <w:rsid w:val="00091E54"/>
    <w:rsid w:val="000A0548"/>
    <w:rsid w:val="000C20FB"/>
    <w:rsid w:val="000C4AB8"/>
    <w:rsid w:val="000C634C"/>
    <w:rsid w:val="000E34F3"/>
    <w:rsid w:val="000F2E07"/>
    <w:rsid w:val="001006E5"/>
    <w:rsid w:val="001015DC"/>
    <w:rsid w:val="00104861"/>
    <w:rsid w:val="001244EF"/>
    <w:rsid w:val="00133C55"/>
    <w:rsid w:val="0014143B"/>
    <w:rsid w:val="001826B7"/>
    <w:rsid w:val="00190FBE"/>
    <w:rsid w:val="00192554"/>
    <w:rsid w:val="001946DB"/>
    <w:rsid w:val="001A5050"/>
    <w:rsid w:val="001B6FDE"/>
    <w:rsid w:val="001C4594"/>
    <w:rsid w:val="001C6B9A"/>
    <w:rsid w:val="001D1F52"/>
    <w:rsid w:val="001E4261"/>
    <w:rsid w:val="001E791E"/>
    <w:rsid w:val="002173A8"/>
    <w:rsid w:val="0021791C"/>
    <w:rsid w:val="00231F99"/>
    <w:rsid w:val="00242ADE"/>
    <w:rsid w:val="002503E8"/>
    <w:rsid w:val="00261C35"/>
    <w:rsid w:val="00263257"/>
    <w:rsid w:val="00281EA4"/>
    <w:rsid w:val="00287612"/>
    <w:rsid w:val="002879F8"/>
    <w:rsid w:val="002931AF"/>
    <w:rsid w:val="002A1EA5"/>
    <w:rsid w:val="002A34A0"/>
    <w:rsid w:val="002A405C"/>
    <w:rsid w:val="002A639D"/>
    <w:rsid w:val="002C1806"/>
    <w:rsid w:val="002D07C7"/>
    <w:rsid w:val="002D0CEC"/>
    <w:rsid w:val="002D1F73"/>
    <w:rsid w:val="002E0C59"/>
    <w:rsid w:val="002E6E7C"/>
    <w:rsid w:val="002F5721"/>
    <w:rsid w:val="002F7719"/>
    <w:rsid w:val="00306DE8"/>
    <w:rsid w:val="00317E47"/>
    <w:rsid w:val="003236CB"/>
    <w:rsid w:val="00332A9F"/>
    <w:rsid w:val="00334B0B"/>
    <w:rsid w:val="00340529"/>
    <w:rsid w:val="00342405"/>
    <w:rsid w:val="00345DA7"/>
    <w:rsid w:val="003475D2"/>
    <w:rsid w:val="003475F3"/>
    <w:rsid w:val="00350638"/>
    <w:rsid w:val="003543DB"/>
    <w:rsid w:val="003558AD"/>
    <w:rsid w:val="0036055D"/>
    <w:rsid w:val="003647E1"/>
    <w:rsid w:val="00385BBD"/>
    <w:rsid w:val="003878B0"/>
    <w:rsid w:val="00391789"/>
    <w:rsid w:val="00394E98"/>
    <w:rsid w:val="003A2A26"/>
    <w:rsid w:val="003B0984"/>
    <w:rsid w:val="003E7E57"/>
    <w:rsid w:val="003F2CE0"/>
    <w:rsid w:val="003F744A"/>
    <w:rsid w:val="00424DB4"/>
    <w:rsid w:val="00440119"/>
    <w:rsid w:val="004417B3"/>
    <w:rsid w:val="00450F4C"/>
    <w:rsid w:val="00455F0C"/>
    <w:rsid w:val="00463EE3"/>
    <w:rsid w:val="0047613B"/>
    <w:rsid w:val="004B1BA2"/>
    <w:rsid w:val="004B27FB"/>
    <w:rsid w:val="004B3958"/>
    <w:rsid w:val="004B676C"/>
    <w:rsid w:val="004B7A46"/>
    <w:rsid w:val="004E75AD"/>
    <w:rsid w:val="0050572A"/>
    <w:rsid w:val="0051254E"/>
    <w:rsid w:val="005249AB"/>
    <w:rsid w:val="00537DFB"/>
    <w:rsid w:val="00545268"/>
    <w:rsid w:val="00546DD0"/>
    <w:rsid w:val="00566F9C"/>
    <w:rsid w:val="00572324"/>
    <w:rsid w:val="005856CC"/>
    <w:rsid w:val="005857A5"/>
    <w:rsid w:val="005A3E39"/>
    <w:rsid w:val="005A56DD"/>
    <w:rsid w:val="005A71FE"/>
    <w:rsid w:val="005B2FE1"/>
    <w:rsid w:val="005C2EAB"/>
    <w:rsid w:val="005E4176"/>
    <w:rsid w:val="005F505B"/>
    <w:rsid w:val="006113FC"/>
    <w:rsid w:val="006147A2"/>
    <w:rsid w:val="00631100"/>
    <w:rsid w:val="006439D9"/>
    <w:rsid w:val="00663A49"/>
    <w:rsid w:val="00663AEE"/>
    <w:rsid w:val="00670186"/>
    <w:rsid w:val="0067203F"/>
    <w:rsid w:val="006837AD"/>
    <w:rsid w:val="006931A8"/>
    <w:rsid w:val="00696119"/>
    <w:rsid w:val="006A12AA"/>
    <w:rsid w:val="006A4249"/>
    <w:rsid w:val="006A7BF1"/>
    <w:rsid w:val="006D49D1"/>
    <w:rsid w:val="006E36F9"/>
    <w:rsid w:val="006E57C7"/>
    <w:rsid w:val="006E59E1"/>
    <w:rsid w:val="006F2EAB"/>
    <w:rsid w:val="006F6B54"/>
    <w:rsid w:val="00701D78"/>
    <w:rsid w:val="00703B7D"/>
    <w:rsid w:val="00712DEA"/>
    <w:rsid w:val="00735DCF"/>
    <w:rsid w:val="007371E4"/>
    <w:rsid w:val="0076210E"/>
    <w:rsid w:val="00765049"/>
    <w:rsid w:val="00766F41"/>
    <w:rsid w:val="00771F91"/>
    <w:rsid w:val="00772379"/>
    <w:rsid w:val="0078285A"/>
    <w:rsid w:val="00784965"/>
    <w:rsid w:val="00784AEB"/>
    <w:rsid w:val="00787946"/>
    <w:rsid w:val="007A7A09"/>
    <w:rsid w:val="007A7DED"/>
    <w:rsid w:val="007B0082"/>
    <w:rsid w:val="007B37CC"/>
    <w:rsid w:val="007C04DE"/>
    <w:rsid w:val="007C05A5"/>
    <w:rsid w:val="007C4540"/>
    <w:rsid w:val="007C6B8D"/>
    <w:rsid w:val="007D44C6"/>
    <w:rsid w:val="008049D4"/>
    <w:rsid w:val="00843437"/>
    <w:rsid w:val="00847390"/>
    <w:rsid w:val="0087308E"/>
    <w:rsid w:val="008740C7"/>
    <w:rsid w:val="00874DA6"/>
    <w:rsid w:val="00883E41"/>
    <w:rsid w:val="0089137E"/>
    <w:rsid w:val="008A313A"/>
    <w:rsid w:val="008A6382"/>
    <w:rsid w:val="008D55E2"/>
    <w:rsid w:val="008D6A06"/>
    <w:rsid w:val="008E4AC2"/>
    <w:rsid w:val="008E4DE4"/>
    <w:rsid w:val="008F2201"/>
    <w:rsid w:val="008F2DB9"/>
    <w:rsid w:val="00900714"/>
    <w:rsid w:val="009014CA"/>
    <w:rsid w:val="00906946"/>
    <w:rsid w:val="009218FA"/>
    <w:rsid w:val="0092510C"/>
    <w:rsid w:val="0093783B"/>
    <w:rsid w:val="00940C63"/>
    <w:rsid w:val="00951E6A"/>
    <w:rsid w:val="00955CC1"/>
    <w:rsid w:val="0095647A"/>
    <w:rsid w:val="009576FB"/>
    <w:rsid w:val="00967294"/>
    <w:rsid w:val="00967BC5"/>
    <w:rsid w:val="0097217B"/>
    <w:rsid w:val="00972303"/>
    <w:rsid w:val="00985A88"/>
    <w:rsid w:val="009863E2"/>
    <w:rsid w:val="009A5172"/>
    <w:rsid w:val="009B0B06"/>
    <w:rsid w:val="009B3E05"/>
    <w:rsid w:val="009B7D8B"/>
    <w:rsid w:val="009C4C23"/>
    <w:rsid w:val="009D3850"/>
    <w:rsid w:val="009E7937"/>
    <w:rsid w:val="009F1FA2"/>
    <w:rsid w:val="009F6F03"/>
    <w:rsid w:val="00A01DC6"/>
    <w:rsid w:val="00A140D2"/>
    <w:rsid w:val="00A15BC2"/>
    <w:rsid w:val="00A20BC3"/>
    <w:rsid w:val="00A3024F"/>
    <w:rsid w:val="00A3115A"/>
    <w:rsid w:val="00A34EDC"/>
    <w:rsid w:val="00A36B46"/>
    <w:rsid w:val="00A45A60"/>
    <w:rsid w:val="00A45E75"/>
    <w:rsid w:val="00A539BC"/>
    <w:rsid w:val="00A55A17"/>
    <w:rsid w:val="00A5653A"/>
    <w:rsid w:val="00A56EEC"/>
    <w:rsid w:val="00A62070"/>
    <w:rsid w:val="00A80F58"/>
    <w:rsid w:val="00A85420"/>
    <w:rsid w:val="00A91257"/>
    <w:rsid w:val="00AA2740"/>
    <w:rsid w:val="00AA5C90"/>
    <w:rsid w:val="00AC43B4"/>
    <w:rsid w:val="00AC569F"/>
    <w:rsid w:val="00AF0FE8"/>
    <w:rsid w:val="00AF6B3D"/>
    <w:rsid w:val="00B02BF2"/>
    <w:rsid w:val="00B04F37"/>
    <w:rsid w:val="00B05EF6"/>
    <w:rsid w:val="00B13F3D"/>
    <w:rsid w:val="00B2788D"/>
    <w:rsid w:val="00B31170"/>
    <w:rsid w:val="00B3211C"/>
    <w:rsid w:val="00B327E7"/>
    <w:rsid w:val="00B44F8C"/>
    <w:rsid w:val="00B5472C"/>
    <w:rsid w:val="00B62636"/>
    <w:rsid w:val="00B74A09"/>
    <w:rsid w:val="00B81151"/>
    <w:rsid w:val="00B87A19"/>
    <w:rsid w:val="00B9344A"/>
    <w:rsid w:val="00BA313D"/>
    <w:rsid w:val="00BD7BBB"/>
    <w:rsid w:val="00BE7C49"/>
    <w:rsid w:val="00BF0BBE"/>
    <w:rsid w:val="00BF13E3"/>
    <w:rsid w:val="00C0762B"/>
    <w:rsid w:val="00C23C33"/>
    <w:rsid w:val="00C30B27"/>
    <w:rsid w:val="00C35056"/>
    <w:rsid w:val="00C430F2"/>
    <w:rsid w:val="00C46902"/>
    <w:rsid w:val="00C534DF"/>
    <w:rsid w:val="00C622E4"/>
    <w:rsid w:val="00C62CCD"/>
    <w:rsid w:val="00C647BA"/>
    <w:rsid w:val="00C66E1C"/>
    <w:rsid w:val="00C83757"/>
    <w:rsid w:val="00C84DC7"/>
    <w:rsid w:val="00C978E1"/>
    <w:rsid w:val="00CA08AE"/>
    <w:rsid w:val="00CA76CD"/>
    <w:rsid w:val="00CB446A"/>
    <w:rsid w:val="00CC2E6F"/>
    <w:rsid w:val="00CC68A5"/>
    <w:rsid w:val="00CD5227"/>
    <w:rsid w:val="00CF0F64"/>
    <w:rsid w:val="00CF6222"/>
    <w:rsid w:val="00D04A84"/>
    <w:rsid w:val="00D126F7"/>
    <w:rsid w:val="00D262F8"/>
    <w:rsid w:val="00D27A24"/>
    <w:rsid w:val="00D40045"/>
    <w:rsid w:val="00D4159F"/>
    <w:rsid w:val="00D42098"/>
    <w:rsid w:val="00D718DB"/>
    <w:rsid w:val="00D91D6B"/>
    <w:rsid w:val="00D92ED7"/>
    <w:rsid w:val="00DA5197"/>
    <w:rsid w:val="00DA769F"/>
    <w:rsid w:val="00DB0120"/>
    <w:rsid w:val="00DC222A"/>
    <w:rsid w:val="00DD6112"/>
    <w:rsid w:val="00DD675E"/>
    <w:rsid w:val="00DE444C"/>
    <w:rsid w:val="00DE7E1C"/>
    <w:rsid w:val="00DF0E0B"/>
    <w:rsid w:val="00E17A24"/>
    <w:rsid w:val="00E21555"/>
    <w:rsid w:val="00E33D80"/>
    <w:rsid w:val="00E33DE4"/>
    <w:rsid w:val="00E344E9"/>
    <w:rsid w:val="00E405AA"/>
    <w:rsid w:val="00E412AE"/>
    <w:rsid w:val="00E44104"/>
    <w:rsid w:val="00E45932"/>
    <w:rsid w:val="00E53DF7"/>
    <w:rsid w:val="00E5737E"/>
    <w:rsid w:val="00E63344"/>
    <w:rsid w:val="00E64A94"/>
    <w:rsid w:val="00E67B19"/>
    <w:rsid w:val="00E7199F"/>
    <w:rsid w:val="00E82116"/>
    <w:rsid w:val="00E95675"/>
    <w:rsid w:val="00E9624E"/>
    <w:rsid w:val="00EA286D"/>
    <w:rsid w:val="00EB789D"/>
    <w:rsid w:val="00EC52F9"/>
    <w:rsid w:val="00ED1FD8"/>
    <w:rsid w:val="00EE0D19"/>
    <w:rsid w:val="00EF469E"/>
    <w:rsid w:val="00EF6FD1"/>
    <w:rsid w:val="00F05B6D"/>
    <w:rsid w:val="00F17909"/>
    <w:rsid w:val="00F220C6"/>
    <w:rsid w:val="00F222DE"/>
    <w:rsid w:val="00F27312"/>
    <w:rsid w:val="00F30850"/>
    <w:rsid w:val="00F336FE"/>
    <w:rsid w:val="00F43C1A"/>
    <w:rsid w:val="00F444F7"/>
    <w:rsid w:val="00F5561D"/>
    <w:rsid w:val="00F65A7A"/>
    <w:rsid w:val="00F95B9F"/>
    <w:rsid w:val="00FA0545"/>
    <w:rsid w:val="00FB0E9A"/>
    <w:rsid w:val="00FB2E83"/>
    <w:rsid w:val="00FD24A9"/>
    <w:rsid w:val="00FD61DE"/>
    <w:rsid w:val="00FE1DD9"/>
    <w:rsid w:val="00FE5964"/>
    <w:rsid w:val="00FE7FDA"/>
    <w:rsid w:val="00FF4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50432451"/>
  <w15:chartTrackingRefBased/>
  <w15:docId w15:val="{ADD28205-B2D3-6C46-8BCD-49B871005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Y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0" w:unhideWhenUsed="1" w:qFormat="1"/>
    <w:lsdException w:name="heading 6" w:semiHidden="1" w:uiPriority="0" w:unhideWhenUsed="1" w:qFormat="1"/>
    <w:lsdException w:name="heading 7" w:uiPriority="9" w:qFormat="1"/>
    <w:lsdException w:name="heading 8" w:semiHidden="1" w:uiPriority="0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val="es-ES" w:eastAsia="zh-CN"/>
    </w:rPr>
  </w:style>
  <w:style w:type="paragraph" w:styleId="Ttulo1">
    <w:name w:val="heading 1"/>
    <w:basedOn w:val="Normal"/>
    <w:next w:val="Normal"/>
    <w:qFormat/>
    <w:rsid w:val="00D42098"/>
    <w:pPr>
      <w:keepNext/>
      <w:numPr>
        <w:numId w:val="7"/>
      </w:numPr>
      <w:suppressAutoHyphens w:val="0"/>
      <w:spacing w:before="240" w:line="360" w:lineRule="auto"/>
      <w:outlineLvl w:val="0"/>
    </w:pPr>
    <w:rPr>
      <w:rFonts w:ascii="Calibri" w:hAnsi="Calibri" w:cs="Calibri"/>
      <w:b/>
      <w:bCs/>
      <w:kern w:val="2"/>
      <w:sz w:val="32"/>
      <w:szCs w:val="32"/>
    </w:rPr>
  </w:style>
  <w:style w:type="paragraph" w:styleId="Ttulo2">
    <w:name w:val="heading 2"/>
    <w:basedOn w:val="Normal"/>
    <w:next w:val="Normal"/>
    <w:autoRedefine/>
    <w:qFormat/>
    <w:rsid w:val="002173A8"/>
    <w:pPr>
      <w:keepNext/>
      <w:spacing w:before="240" w:after="60"/>
      <w:outlineLvl w:val="1"/>
    </w:pPr>
    <w:rPr>
      <w:rFonts w:ascii="Arial" w:hAnsi="Arial" w:cs="Arial"/>
      <w:b/>
      <w:bCs/>
      <w:sz w:val="28"/>
      <w:szCs w:val="28"/>
    </w:rPr>
  </w:style>
  <w:style w:type="paragraph" w:styleId="Ttulo3">
    <w:name w:val="heading 3"/>
    <w:basedOn w:val="Normal"/>
    <w:next w:val="Normal"/>
    <w:autoRedefine/>
    <w:qFormat/>
    <w:rsid w:val="002173A8"/>
    <w:pPr>
      <w:keepNext/>
      <w:spacing w:before="240" w:after="60"/>
      <w:outlineLvl w:val="2"/>
    </w:pPr>
    <w:rPr>
      <w:rFonts w:ascii="Arial" w:hAnsi="Arial" w:cs="Arial"/>
      <w:b/>
      <w:bCs/>
      <w:sz w:val="28"/>
      <w:szCs w:val="26"/>
    </w:rPr>
  </w:style>
  <w:style w:type="paragraph" w:styleId="Ttulo4">
    <w:name w:val="heading 4"/>
    <w:basedOn w:val="Normal"/>
    <w:next w:val="Normal"/>
    <w:qFormat/>
    <w:rsid w:val="00D42098"/>
    <w:pPr>
      <w:keepNext/>
      <w:spacing w:before="240" w:after="120" w:line="360" w:lineRule="auto"/>
      <w:jc w:val="both"/>
      <w:outlineLvl w:val="3"/>
    </w:pPr>
    <w:rPr>
      <w:rFonts w:ascii="Calibri" w:hAnsi="Calibri" w:cs="Calibri"/>
      <w:b/>
      <w:bCs/>
      <w:color w:val="000000" w:themeColor="text1"/>
      <w:sz w:val="28"/>
      <w:szCs w:val="28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1006E5"/>
    <w:pPr>
      <w:tabs>
        <w:tab w:val="num" w:pos="1008"/>
      </w:tabs>
      <w:suppressAutoHyphens w:val="0"/>
      <w:spacing w:before="240" w:after="60"/>
      <w:ind w:left="1008" w:hanging="1008"/>
      <w:outlineLvl w:val="4"/>
    </w:pPr>
    <w:rPr>
      <w:b/>
      <w:bCs/>
      <w:i/>
      <w:iCs/>
      <w:sz w:val="26"/>
      <w:szCs w:val="26"/>
      <w:lang w:val="pt-BR" w:eastAsia="pt-BR"/>
    </w:rPr>
  </w:style>
  <w:style w:type="paragraph" w:styleId="Ttulo6">
    <w:name w:val="heading 6"/>
    <w:basedOn w:val="Normal"/>
    <w:next w:val="Normal"/>
    <w:link w:val="Ttulo6Car"/>
    <w:qFormat/>
    <w:rsid w:val="001006E5"/>
    <w:pPr>
      <w:tabs>
        <w:tab w:val="num" w:pos="1152"/>
      </w:tabs>
      <w:suppressAutoHyphens w:val="0"/>
      <w:spacing w:before="240" w:after="60"/>
      <w:ind w:left="1152" w:hanging="1152"/>
      <w:outlineLvl w:val="5"/>
    </w:pPr>
    <w:rPr>
      <w:b/>
      <w:bCs/>
      <w:sz w:val="22"/>
      <w:szCs w:val="22"/>
      <w:lang w:val="pt-BR" w:eastAsia="pt-BR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jc w:val="center"/>
      <w:outlineLvl w:val="6"/>
    </w:pPr>
    <w:rPr>
      <w:rFonts w:ascii="Book Antiqua" w:hAnsi="Book Antiqua" w:cs="Book Antiqua"/>
      <w:b/>
      <w:bCs/>
      <w:sz w:val="40"/>
    </w:rPr>
  </w:style>
  <w:style w:type="paragraph" w:styleId="Ttulo8">
    <w:name w:val="heading 8"/>
    <w:basedOn w:val="Normal"/>
    <w:next w:val="Normal"/>
    <w:link w:val="Ttulo8Car"/>
    <w:qFormat/>
    <w:rsid w:val="001006E5"/>
    <w:pPr>
      <w:tabs>
        <w:tab w:val="num" w:pos="1440"/>
      </w:tabs>
      <w:suppressAutoHyphens w:val="0"/>
      <w:spacing w:before="240" w:after="60"/>
      <w:ind w:left="1440" w:hanging="1440"/>
      <w:outlineLvl w:val="7"/>
    </w:pPr>
    <w:rPr>
      <w:i/>
      <w:iCs/>
      <w:lang w:val="pt-BR" w:eastAsia="pt-BR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rFonts w:ascii="Book Antiqua" w:hAnsi="Book Antiqua" w:cs="Book Antiqua"/>
      <w:b/>
      <w:b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  <w:rPr>
      <w:b/>
      <w:i w:val="0"/>
      <w:sz w:val="24"/>
    </w:rPr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  <w:rPr>
      <w:b/>
      <w:i w:val="0"/>
      <w:sz w:val="24"/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Arial" w:hAnsi="Arial" w:cs="Arial"/>
      <w:b/>
      <w:i w:val="0"/>
      <w:sz w:val="28"/>
    </w:rPr>
  </w:style>
  <w:style w:type="character" w:customStyle="1" w:styleId="WW8Num3z1">
    <w:name w:val="WW8Num3z1"/>
    <w:rPr>
      <w:rFonts w:ascii="Book Antiqua" w:hAnsi="Book Antiqua" w:cs="Book Antiqua"/>
      <w:b/>
      <w:i w:val="0"/>
      <w:sz w:val="24"/>
    </w:rPr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cs="Calibri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lang w:val="es-419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cs="Calibri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8z0">
    <w:name w:val="WW8Num8z0"/>
    <w:rPr>
      <w:rFonts w:cs="Calibri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Fuentedeprrafopredeter3">
    <w:name w:val="Fuente de párrafo predeter.3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-Fuentedeprrafopredeter">
    <w:name w:val="WW-Fuente de párrafo predeter."/>
  </w:style>
  <w:style w:type="character" w:customStyle="1" w:styleId="WW-DefaultParagraphFont">
    <w:name w:val="WW-Default Paragraph Font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  <w:rPr>
      <w:i w:val="0"/>
    </w:rPr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Calibri" w:eastAsia="Times New Roman" w:hAnsi="Calibri" w:cs="Book Antiqua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2z3">
    <w:name w:val="WW8Num12z3"/>
    <w:rPr>
      <w:rFonts w:ascii="Symbol" w:hAnsi="Symbol" w:cs="Symbol"/>
    </w:rPr>
  </w:style>
  <w:style w:type="character" w:customStyle="1" w:styleId="WW8Num13z0">
    <w:name w:val="WW8Num13z0"/>
    <w:rPr>
      <w:rFonts w:ascii="Symbol" w:hAnsi="Symbol" w:cs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Fuentedeprrafopredeter2">
    <w:name w:val="Fuente de párrafo predeter.2"/>
  </w:style>
  <w:style w:type="character" w:customStyle="1" w:styleId="WW8Num14z0">
    <w:name w:val="WW8Num14z0"/>
    <w:rPr>
      <w:rFonts w:ascii="Wingdings" w:hAnsi="Wingdings" w:cs="Wingdings"/>
      <w:color w:val="auto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4z3">
    <w:name w:val="WW8Num14z3"/>
    <w:rPr>
      <w:rFonts w:ascii="Symbol" w:hAnsi="Symbol" w:cs="Symbol"/>
    </w:rPr>
  </w:style>
  <w:style w:type="character" w:customStyle="1" w:styleId="WW8Num15z0">
    <w:name w:val="WW8Num15z0"/>
    <w:rPr>
      <w:b/>
      <w:i w:val="0"/>
      <w:color w:val="auto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Wingdings" w:hAnsi="Wingdings" w:cs="Wingdings"/>
      <w:color w:val="auto"/>
    </w:rPr>
  </w:style>
  <w:style w:type="character" w:customStyle="1" w:styleId="WW8Num16z1">
    <w:name w:val="WW8Num16z1"/>
    <w:rPr>
      <w:rFonts w:ascii="Wingdings" w:hAnsi="Wingdings" w:cs="Wingdings"/>
    </w:rPr>
  </w:style>
  <w:style w:type="character" w:customStyle="1" w:styleId="WW8Num16z4">
    <w:name w:val="WW8Num16z4"/>
    <w:rPr>
      <w:rFonts w:ascii="Courier New" w:hAnsi="Courier New" w:cs="Courier New"/>
    </w:rPr>
  </w:style>
  <w:style w:type="character" w:customStyle="1" w:styleId="WW8Num16z6">
    <w:name w:val="WW8Num16z6"/>
    <w:rPr>
      <w:rFonts w:ascii="Symbol" w:hAnsi="Symbol" w:cs="Symbol"/>
    </w:rPr>
  </w:style>
  <w:style w:type="character" w:customStyle="1" w:styleId="WW8Num17z0">
    <w:name w:val="WW8Num17z0"/>
    <w:rPr>
      <w:b/>
      <w:i w:val="0"/>
      <w:color w:val="auto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0z0">
    <w:name w:val="WW8Num20z0"/>
    <w:rPr>
      <w:rFonts w:ascii="Book Antiqua" w:hAnsi="Book Antiqua" w:cs="Book Antiqua"/>
      <w:b/>
      <w:i w:val="0"/>
      <w:color w:val="auto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Fuentedeprrafopredeter1">
    <w:name w:val="Fuente de párrafo predeter.1"/>
  </w:style>
  <w:style w:type="character" w:styleId="Nmerodepgina">
    <w:name w:val="page number"/>
    <w:basedOn w:val="Fuentedeprrafopredeter1"/>
  </w:style>
  <w:style w:type="character" w:styleId="Hipervnculo">
    <w:name w:val="Hyperlink"/>
    <w:uiPriority w:val="99"/>
    <w:rPr>
      <w:color w:val="0000FF"/>
      <w:u w:val="single"/>
    </w:rPr>
  </w:style>
  <w:style w:type="character" w:customStyle="1" w:styleId="CarCar1">
    <w:name w:val="Car Car1"/>
    <w:rPr>
      <w:sz w:val="24"/>
      <w:szCs w:val="24"/>
      <w:lang w:val="es-ES"/>
    </w:rPr>
  </w:style>
  <w:style w:type="character" w:customStyle="1" w:styleId="CarCar">
    <w:name w:val="Car Car"/>
    <w:rPr>
      <w:sz w:val="24"/>
      <w:szCs w:val="24"/>
      <w:lang w:val="es-ES"/>
    </w:rPr>
  </w:style>
  <w:style w:type="character" w:customStyle="1" w:styleId="MapadeldocumentoCar">
    <w:name w:val="Mapa del documento Car"/>
    <w:rPr>
      <w:rFonts w:ascii="Tahoma" w:hAnsi="Tahoma" w:cs="Tahoma"/>
      <w:sz w:val="16"/>
      <w:szCs w:val="16"/>
    </w:rPr>
  </w:style>
  <w:style w:type="character" w:customStyle="1" w:styleId="Sangra3detindependienteCar">
    <w:name w:val="Sangría 3 de t. independiente Car"/>
    <w:rPr>
      <w:sz w:val="16"/>
      <w:szCs w:val="16"/>
    </w:rPr>
  </w:style>
  <w:style w:type="character" w:customStyle="1" w:styleId="Sangra2detindependienteCar">
    <w:name w:val="Sangría 2 de t. independiente Car"/>
    <w:rPr>
      <w:sz w:val="24"/>
      <w:szCs w:val="24"/>
    </w:rPr>
  </w:style>
  <w:style w:type="character" w:customStyle="1" w:styleId="Caracteresdenotaalpie">
    <w:name w:val="Caracteres de nota al pie"/>
  </w:style>
  <w:style w:type="character" w:customStyle="1" w:styleId="FootnoteCharacters">
    <w:name w:val="Footnote Characters"/>
    <w:rPr>
      <w:vertAlign w:val="superscript"/>
    </w:rPr>
  </w:style>
  <w:style w:type="character" w:customStyle="1" w:styleId="Caracteresdenotafinal">
    <w:name w:val="Caracteres de nota final"/>
  </w:style>
  <w:style w:type="character" w:customStyle="1" w:styleId="EndnoteCharacters">
    <w:name w:val="Endnote Characters"/>
    <w:rPr>
      <w:vertAlign w:val="superscript"/>
    </w:rPr>
  </w:style>
  <w:style w:type="character" w:customStyle="1" w:styleId="Enlacedelndice">
    <w:name w:val="Enlace del índice"/>
  </w:style>
  <w:style w:type="character" w:customStyle="1" w:styleId="UCTitulo1Car">
    <w:name w:val="UC_Titulo 1 Car"/>
    <w:rPr>
      <w:rFonts w:ascii="Book Antiqua" w:hAnsi="Book Antiqua" w:cs="Arial"/>
      <w:b/>
      <w:bCs/>
      <w:kern w:val="2"/>
      <w:sz w:val="24"/>
      <w:szCs w:val="32"/>
      <w:u w:val="single"/>
    </w:rPr>
  </w:style>
  <w:style w:type="character" w:customStyle="1" w:styleId="ListLabel4">
    <w:name w:val="ListLabel 4"/>
    <w:rPr>
      <w:rFonts w:ascii="Calibri" w:hAnsi="Calibri" w:cs="Calibri"/>
      <w:b/>
      <w:sz w:val="22"/>
    </w:rPr>
  </w:style>
  <w:style w:type="character" w:customStyle="1" w:styleId="ListLabel5">
    <w:name w:val="ListLabel 5"/>
    <w:rPr>
      <w:rFonts w:ascii="Calibri" w:eastAsia="Arial" w:hAnsi="Calibri" w:cs="Arial"/>
      <w:b w:val="0"/>
      <w:sz w:val="22"/>
    </w:rPr>
  </w:style>
  <w:style w:type="character" w:customStyle="1" w:styleId="ListLabel6">
    <w:name w:val="ListLabel 6"/>
    <w:rPr>
      <w:rFonts w:eastAsia="Arial" w:cs="Arial"/>
    </w:rPr>
  </w:style>
  <w:style w:type="character" w:customStyle="1" w:styleId="ListLabel7">
    <w:name w:val="ListLabel 7"/>
    <w:rPr>
      <w:rFonts w:eastAsia="Arial" w:cs="Arial"/>
    </w:rPr>
  </w:style>
  <w:style w:type="character" w:customStyle="1" w:styleId="ListLabel8">
    <w:name w:val="ListLabel 8"/>
    <w:rPr>
      <w:rFonts w:eastAsia="Arial" w:cs="Arial"/>
    </w:rPr>
  </w:style>
  <w:style w:type="character" w:customStyle="1" w:styleId="ListLabel9">
    <w:name w:val="ListLabel 9"/>
    <w:rPr>
      <w:rFonts w:eastAsia="Arial" w:cs="Arial"/>
    </w:rPr>
  </w:style>
  <w:style w:type="character" w:customStyle="1" w:styleId="ListLabel10">
    <w:name w:val="ListLabel 10"/>
    <w:rPr>
      <w:rFonts w:eastAsia="Arial" w:cs="Arial"/>
    </w:rPr>
  </w:style>
  <w:style w:type="character" w:customStyle="1" w:styleId="ListLabel11">
    <w:name w:val="ListLabel 11"/>
    <w:rPr>
      <w:rFonts w:eastAsia="Arial" w:cs="Arial"/>
    </w:rPr>
  </w:style>
  <w:style w:type="character" w:customStyle="1" w:styleId="ListLabel12">
    <w:name w:val="ListLabel 12"/>
    <w:rPr>
      <w:rFonts w:eastAsia="Arial" w:cs="Arial"/>
    </w:rPr>
  </w:style>
  <w:style w:type="character" w:customStyle="1" w:styleId="ListLabel13">
    <w:name w:val="ListLabel 13"/>
    <w:rPr>
      <w:rFonts w:eastAsia="Arial" w:cs="Arial"/>
    </w:rPr>
  </w:style>
  <w:style w:type="character" w:customStyle="1" w:styleId="IndexLink">
    <w:name w:val="Index Link"/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customStyle="1" w:styleId="HeaderChar">
    <w:name w:val="Header Char"/>
    <w:rPr>
      <w:sz w:val="24"/>
      <w:szCs w:val="24"/>
      <w:lang w:val="es-ES" w:eastAsia="zh-CN"/>
    </w:rPr>
  </w:style>
  <w:style w:type="character" w:customStyle="1" w:styleId="Refdecomentario1">
    <w:name w:val="Ref. de comentario1"/>
    <w:rPr>
      <w:sz w:val="16"/>
      <w:szCs w:val="16"/>
    </w:rPr>
  </w:style>
  <w:style w:type="character" w:customStyle="1" w:styleId="CommentTextChar">
    <w:name w:val="Comment Text Char"/>
    <w:rPr>
      <w:lang w:val="es-ES" w:eastAsia="zh-CN"/>
    </w:rPr>
  </w:style>
  <w:style w:type="character" w:customStyle="1" w:styleId="CommentSubjectChar">
    <w:name w:val="Comment Subject Char"/>
    <w:rPr>
      <w:b/>
      <w:bCs/>
      <w:lang w:val="es-ES" w:eastAsia="zh-CN"/>
    </w:rPr>
  </w:style>
  <w:style w:type="character" w:customStyle="1" w:styleId="BalloonTextChar">
    <w:name w:val="Balloon Text Char"/>
    <w:rPr>
      <w:rFonts w:ascii="Segoe UI" w:hAnsi="Segoe UI" w:cs="Segoe UI"/>
      <w:sz w:val="18"/>
      <w:szCs w:val="18"/>
      <w:lang w:val="es-ES" w:eastAsia="zh-CN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Encabezado2"/>
    <w:next w:val="Textoindependiente"/>
    <w:pPr>
      <w:jc w:val="center"/>
    </w:pPr>
    <w:rPr>
      <w:b/>
      <w:bCs/>
      <w:sz w:val="56"/>
      <w:szCs w:val="56"/>
    </w:rPr>
  </w:style>
  <w:style w:type="paragraph" w:styleId="Textoindependiente">
    <w:name w:val="Body Text"/>
    <w:basedOn w:val="Normal"/>
    <w:pPr>
      <w:jc w:val="both"/>
    </w:pPr>
    <w:rPr>
      <w:rFonts w:ascii="Arial" w:hAnsi="Arial" w:cs="Arial"/>
      <w:lang w:val="es-AR"/>
    </w:rPr>
  </w:style>
  <w:style w:type="paragraph" w:styleId="Lista">
    <w:name w:val="List"/>
    <w:basedOn w:val="Textoindependiente"/>
    <w:rPr>
      <w:rFonts w:cs="Mang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Normal"/>
    <w:pPr>
      <w:suppressLineNumbers/>
    </w:pPr>
    <w:rPr>
      <w:rFonts w:cs="Arial"/>
    </w:rPr>
  </w:style>
  <w:style w:type="paragraph" w:customStyle="1" w:styleId="Encabezado2">
    <w:name w:val="Encabezado2"/>
    <w:basedOn w:val="Normal"/>
    <w:next w:val="Textoindependiente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Descripcin1">
    <w:name w:val="Descripción1"/>
    <w:basedOn w:val="Normal"/>
    <w:pPr>
      <w:suppressLineNumbers/>
      <w:spacing w:before="120" w:after="120"/>
    </w:pPr>
    <w:rPr>
      <w:rFonts w:cs="Arial"/>
      <w:i/>
      <w:iCs/>
    </w:rPr>
  </w:style>
  <w:style w:type="paragraph" w:customStyle="1" w:styleId="Leyenda">
    <w:name w:val="Leyenda"/>
    <w:basedOn w:val="Normal"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FreeSans"/>
      <w:i/>
      <w:iCs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HeaderandFooter">
    <w:name w:val="Header and Footer"/>
    <w:basedOn w:val="Normal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basedOn w:val="Normal"/>
  </w:style>
  <w:style w:type="paragraph" w:styleId="Piedepgina">
    <w:name w:val="footer"/>
    <w:basedOn w:val="Normal"/>
  </w:style>
  <w:style w:type="paragraph" w:styleId="ndice1">
    <w:name w:val="index 1"/>
    <w:basedOn w:val="Normal"/>
    <w:next w:val="Normal"/>
    <w:pPr>
      <w:ind w:left="240" w:hanging="240"/>
    </w:pPr>
  </w:style>
  <w:style w:type="paragraph" w:styleId="Ttulodendice">
    <w:name w:val="index heading"/>
    <w:basedOn w:val="Normal"/>
    <w:next w:val="ndice1"/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uiPriority w:val="39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DC3">
    <w:name w:val="toc 3"/>
    <w:basedOn w:val="Normal"/>
    <w:next w:val="Normal"/>
    <w:uiPriority w:val="39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Textoindependiente31">
    <w:name w:val="Texto independiente 31"/>
    <w:basedOn w:val="Normal"/>
    <w:rPr>
      <w:rFonts w:ascii="Arial" w:hAnsi="Arial" w:cs="Arial"/>
      <w:i/>
      <w:iCs/>
      <w:color w:val="0000FF"/>
    </w:rPr>
  </w:style>
  <w:style w:type="paragraph" w:customStyle="1" w:styleId="TableText">
    <w:name w:val="Table Text"/>
    <w:basedOn w:val="Normal"/>
    <w:pPr>
      <w:overflowPunct w:val="0"/>
      <w:autoSpaceDE w:val="0"/>
      <w:spacing w:after="120"/>
      <w:textAlignment w:val="baseline"/>
    </w:pPr>
    <w:rPr>
      <w:rFonts w:ascii="Arial" w:hAnsi="Arial" w:cs="Arial"/>
      <w:sz w:val="20"/>
      <w:szCs w:val="20"/>
      <w:lang w:val="en-US"/>
    </w:rPr>
  </w:style>
  <w:style w:type="paragraph" w:customStyle="1" w:styleId="Sangra3detindependiente1">
    <w:name w:val="Sangría 3 de t. independiente1"/>
    <w:basedOn w:val="Normal"/>
    <w:pPr>
      <w:spacing w:line="360" w:lineRule="auto"/>
      <w:ind w:left="426"/>
      <w:jc w:val="both"/>
    </w:pPr>
    <w:rPr>
      <w:rFonts w:ascii="Arial" w:hAnsi="Arial" w:cs="Arial"/>
      <w:sz w:val="22"/>
      <w:szCs w:val="20"/>
    </w:rPr>
  </w:style>
  <w:style w:type="paragraph" w:customStyle="1" w:styleId="Textodeglobo1">
    <w:name w:val="Texto de globo1"/>
    <w:basedOn w:val="Normal"/>
    <w:rPr>
      <w:rFonts w:ascii="Tahoma" w:hAnsi="Tahoma" w:cs="Tahoma"/>
      <w:sz w:val="16"/>
      <w:szCs w:val="16"/>
    </w:rPr>
  </w:style>
  <w:style w:type="paragraph" w:styleId="Sangradetextonormal">
    <w:name w:val="Body Text Indent"/>
    <w:basedOn w:val="Normal"/>
    <w:pPr>
      <w:ind w:left="3240" w:hanging="900"/>
      <w:jc w:val="both"/>
    </w:pPr>
    <w:rPr>
      <w:rFonts w:ascii="Book Antiqua" w:hAnsi="Book Antiqua" w:cs="Book Antiqua"/>
      <w:i/>
      <w:color w:val="0000FF"/>
    </w:rPr>
  </w:style>
  <w:style w:type="paragraph" w:customStyle="1" w:styleId="Sangra2detindependiente1">
    <w:name w:val="Sangría 2 de t. independiente1"/>
    <w:basedOn w:val="Normal"/>
    <w:pPr>
      <w:ind w:left="2835"/>
      <w:jc w:val="both"/>
    </w:pPr>
    <w:rPr>
      <w:rFonts w:ascii="Book Antiqua" w:hAnsi="Book Antiqua" w:cs="Book Antiqua"/>
      <w:i/>
      <w:color w:val="0000FF"/>
    </w:rPr>
  </w:style>
  <w:style w:type="paragraph" w:styleId="TDC4">
    <w:name w:val="toc 4"/>
    <w:basedOn w:val="ndice"/>
    <w:uiPriority w:val="39"/>
    <w:pPr>
      <w:suppressLineNumbers w:val="0"/>
      <w:ind w:left="720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dice"/>
    <w:uiPriority w:val="39"/>
    <w:pPr>
      <w:suppressLineNumbers w:val="0"/>
      <w:ind w:left="960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dice"/>
    <w:pPr>
      <w:suppressLineNumbers w:val="0"/>
      <w:ind w:left="1200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dice"/>
    <w:pPr>
      <w:suppressLineNumbers w:val="0"/>
      <w:ind w:left="1440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dice"/>
    <w:pPr>
      <w:suppressLineNumbers w:val="0"/>
      <w:ind w:left="1680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dice"/>
    <w:pPr>
      <w:suppressLineNumbers w:val="0"/>
      <w:ind w:left="1920"/>
    </w:pPr>
    <w:rPr>
      <w:rFonts w:asciiTheme="minorHAnsi" w:hAnsiTheme="minorHAnsi" w:cstheme="minorHAnsi"/>
      <w:sz w:val="18"/>
      <w:szCs w:val="18"/>
    </w:rPr>
  </w:style>
  <w:style w:type="paragraph" w:customStyle="1" w:styleId="ndicel10">
    <w:name w:val="Índicel 10"/>
    <w:basedOn w:val="ndice"/>
    <w:pPr>
      <w:tabs>
        <w:tab w:val="right" w:leader="dot" w:pos="7425"/>
      </w:tabs>
      <w:ind w:left="2547"/>
    </w:p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Mapadeldocumento1">
    <w:name w:val="Mapa del documento1"/>
    <w:basedOn w:val="Normal"/>
    <w:rPr>
      <w:rFonts w:ascii="Tahoma" w:hAnsi="Tahoma" w:cs="Tahoma"/>
      <w:sz w:val="16"/>
      <w:szCs w:val="16"/>
    </w:rPr>
  </w:style>
  <w:style w:type="paragraph" w:customStyle="1" w:styleId="Sangra3detindependiente2">
    <w:name w:val="Sangría 3 de t. independiente2"/>
    <w:basedOn w:val="Normal"/>
    <w:pPr>
      <w:spacing w:after="120"/>
      <w:ind w:left="283"/>
    </w:pPr>
    <w:rPr>
      <w:sz w:val="16"/>
      <w:szCs w:val="16"/>
    </w:rPr>
  </w:style>
  <w:style w:type="paragraph" w:customStyle="1" w:styleId="TtulodeTDC">
    <w:name w:val="Título de TDC"/>
    <w:basedOn w:val="Ttulo1"/>
    <w:next w:val="Normal"/>
    <w:pPr>
      <w:keepLines/>
      <w:spacing w:before="480" w:line="276" w:lineRule="auto"/>
    </w:pPr>
    <w:rPr>
      <w:rFonts w:ascii="Cambria" w:hAnsi="Cambria" w:cs="Times New Roman"/>
      <w:color w:val="365F91"/>
      <w:sz w:val="28"/>
      <w:szCs w:val="28"/>
    </w:rPr>
  </w:style>
  <w:style w:type="paragraph" w:customStyle="1" w:styleId="Sangra2detindependiente2">
    <w:name w:val="Sangría 2 de t. independiente2"/>
    <w:basedOn w:val="Normal"/>
    <w:pPr>
      <w:spacing w:after="120" w:line="480" w:lineRule="auto"/>
      <w:ind w:left="283"/>
    </w:pPr>
  </w:style>
  <w:style w:type="paragraph" w:customStyle="1" w:styleId="Prrafodelista1">
    <w:name w:val="Párrafo de lista1"/>
    <w:basedOn w:val="Normal"/>
    <w:pPr>
      <w:suppressAutoHyphens w:val="0"/>
      <w:ind w:left="720"/>
      <w:jc w:val="both"/>
    </w:pPr>
    <w:rPr>
      <w:rFonts w:ascii="Arial" w:hAnsi="Arial" w:cs="Arial"/>
      <w:sz w:val="20"/>
      <w:szCs w:val="20"/>
      <w:lang w:val="es-PY"/>
    </w:rPr>
  </w:style>
  <w:style w:type="paragraph" w:customStyle="1" w:styleId="InfoBlue">
    <w:name w:val="InfoBlue"/>
    <w:basedOn w:val="Normal"/>
    <w:next w:val="Textoindependiente"/>
    <w:pPr>
      <w:widowControl w:val="0"/>
      <w:suppressAutoHyphens w:val="0"/>
      <w:spacing w:after="120" w:line="240" w:lineRule="atLeast"/>
      <w:ind w:left="720"/>
      <w:jc w:val="both"/>
    </w:pPr>
    <w:rPr>
      <w:sz w:val="20"/>
      <w:szCs w:val="20"/>
      <w:lang w:val="es-PE"/>
    </w:rPr>
  </w:style>
  <w:style w:type="paragraph" w:customStyle="1" w:styleId="ndice10">
    <w:name w:val="Índice 10"/>
    <w:basedOn w:val="ndice"/>
    <w:pPr>
      <w:tabs>
        <w:tab w:val="right" w:leader="dot" w:pos="7091"/>
      </w:tabs>
      <w:ind w:left="2547"/>
    </w:pPr>
  </w:style>
  <w:style w:type="paragraph" w:styleId="Textonotapie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styleId="Textonotaalfinal">
    <w:name w:val="endnote text"/>
    <w:basedOn w:val="Normal"/>
    <w:pPr>
      <w:suppressLineNumbers/>
      <w:ind w:left="339" w:hanging="339"/>
    </w:pPr>
    <w:rPr>
      <w:sz w:val="20"/>
      <w:szCs w:val="20"/>
    </w:rPr>
  </w:style>
  <w:style w:type="paragraph" w:customStyle="1" w:styleId="Cita1">
    <w:name w:val="Cita1"/>
    <w:basedOn w:val="Normal"/>
    <w:pPr>
      <w:spacing w:after="283"/>
      <w:ind w:left="567" w:right="567"/>
    </w:pPr>
  </w:style>
  <w:style w:type="paragraph" w:styleId="Subttulo">
    <w:name w:val="Subtitle"/>
    <w:basedOn w:val="Encabezado2"/>
    <w:next w:val="Textoindependiente"/>
    <w:qFormat/>
    <w:pPr>
      <w:spacing w:before="60"/>
      <w:jc w:val="center"/>
    </w:pPr>
    <w:rPr>
      <w:sz w:val="36"/>
      <w:szCs w:val="36"/>
    </w:rPr>
  </w:style>
  <w:style w:type="paragraph" w:customStyle="1" w:styleId="Encabezado10">
    <w:name w:val="Encabezado 10"/>
    <w:basedOn w:val="Encabezado2"/>
    <w:next w:val="Textoindependiente"/>
    <w:pPr>
      <w:numPr>
        <w:numId w:val="3"/>
      </w:numPr>
      <w:spacing w:before="60" w:after="60"/>
    </w:pPr>
    <w:rPr>
      <w:b/>
      <w:bCs/>
      <w:sz w:val="21"/>
      <w:szCs w:val="21"/>
    </w:rPr>
  </w:style>
  <w:style w:type="paragraph" w:styleId="HTMLconformatoprevio">
    <w:name w:val="HTML Preformatted"/>
    <w:basedOn w:val="Normal"/>
    <w:link w:val="HTMLconformatoprevioC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/>
      <w:sz w:val="20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reformattedText">
    <w:name w:val="Preformatted Text"/>
    <w:basedOn w:val="Normal"/>
    <w:rPr>
      <w:rFonts w:ascii="Liberation Mono" w:eastAsia="NSimSun" w:hAnsi="Liberation Mono" w:cs="Liberation Mono"/>
      <w:sz w:val="20"/>
      <w:szCs w:val="20"/>
    </w:rPr>
  </w:style>
  <w:style w:type="paragraph" w:styleId="TtuloTDC">
    <w:name w:val="TOC Heading"/>
    <w:basedOn w:val="Ttulo1"/>
    <w:next w:val="Normal"/>
    <w:uiPriority w:val="39"/>
    <w:qFormat/>
    <w:rPr>
      <w:rFonts w:ascii="Calibri Light" w:hAnsi="Calibri Light" w:cs="Times New Roman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qFormat/>
    <w:pPr>
      <w:ind w:left="708"/>
    </w:pPr>
  </w:style>
  <w:style w:type="paragraph" w:customStyle="1" w:styleId="Heading10">
    <w:name w:val="Heading 10"/>
    <w:basedOn w:val="Heading"/>
    <w:next w:val="Textoindependiente"/>
    <w:pPr>
      <w:numPr>
        <w:numId w:val="2"/>
      </w:numPr>
      <w:spacing w:before="60" w:after="60"/>
    </w:pPr>
    <w:rPr>
      <w:sz w:val="21"/>
      <w:szCs w:val="21"/>
    </w:rPr>
  </w:style>
  <w:style w:type="character" w:styleId="Mencinsinresolver">
    <w:name w:val="Unresolved Mention"/>
    <w:uiPriority w:val="99"/>
    <w:semiHidden/>
    <w:unhideWhenUsed/>
    <w:rsid w:val="00940C6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8152A"/>
    <w:pPr>
      <w:suppressAutoHyphens w:val="0"/>
      <w:spacing w:before="100" w:beforeAutospacing="1" w:after="100" w:afterAutospacing="1"/>
    </w:pPr>
    <w:rPr>
      <w:lang w:val="es-PY" w:eastAsia="es-MX"/>
    </w:rPr>
  </w:style>
  <w:style w:type="table" w:styleId="Tablaconcuadrcula">
    <w:name w:val="Table Grid"/>
    <w:basedOn w:val="Tablanormal"/>
    <w:uiPriority w:val="39"/>
    <w:rsid w:val="00C647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332A9F"/>
    <w:rPr>
      <w:color w:val="954F72" w:themeColor="followedHyperlink"/>
      <w:u w:val="singl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576FB"/>
    <w:rPr>
      <w:rFonts w:ascii="Courier New" w:hAnsi="Courier New"/>
      <w:szCs w:val="24"/>
      <w:lang w:val="es-ES" w:eastAsia="zh-CN"/>
    </w:rPr>
  </w:style>
  <w:style w:type="character" w:customStyle="1" w:styleId="Ttulo5Car">
    <w:name w:val="Título 5 Car"/>
    <w:basedOn w:val="Fuentedeprrafopredeter"/>
    <w:link w:val="Ttulo5"/>
    <w:rsid w:val="001006E5"/>
    <w:rPr>
      <w:b/>
      <w:bCs/>
      <w:i/>
      <w:iCs/>
      <w:sz w:val="26"/>
      <w:szCs w:val="26"/>
      <w:lang w:val="pt-BR" w:eastAsia="pt-BR"/>
    </w:rPr>
  </w:style>
  <w:style w:type="character" w:customStyle="1" w:styleId="Ttulo6Car">
    <w:name w:val="Título 6 Car"/>
    <w:basedOn w:val="Fuentedeprrafopredeter"/>
    <w:link w:val="Ttulo6"/>
    <w:rsid w:val="001006E5"/>
    <w:rPr>
      <w:b/>
      <w:bCs/>
      <w:sz w:val="22"/>
      <w:szCs w:val="22"/>
      <w:lang w:val="pt-BR" w:eastAsia="pt-BR"/>
    </w:rPr>
  </w:style>
  <w:style w:type="character" w:customStyle="1" w:styleId="Ttulo8Car">
    <w:name w:val="Título 8 Car"/>
    <w:basedOn w:val="Fuentedeprrafopredeter"/>
    <w:link w:val="Ttulo8"/>
    <w:rsid w:val="001006E5"/>
    <w:rPr>
      <w:i/>
      <w:iCs/>
      <w:sz w:val="24"/>
      <w:szCs w:val="24"/>
      <w:lang w:val="pt-BR" w:eastAsia="pt-BR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342405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342405"/>
    <w:rPr>
      <w:sz w:val="24"/>
      <w:szCs w:val="24"/>
      <w:lang w:val="es-E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ottaller\producto\01.adm_requerimientos\ERS\ESPECIFICACI&#224;N-DE-REQUERIMIENTO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EF3359-413F-DD43-B4CC-F31B3D857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C:\work\ottaller\producto\01.adm_requerimientos\ERS\ESPECIFICACIàN-DE-REQUERIMIENTOS.dot</Template>
  <TotalTime>234</TotalTime>
  <Pages>10</Pages>
  <Words>789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ARQUITECTURA</vt:lpstr>
    </vt:vector>
  </TitlesOfParts>
  <Company/>
  <LinksUpToDate>false</LinksUpToDate>
  <CharactersWithSpaces>5120</CharactersWithSpaces>
  <SharedDoc>false</SharedDoc>
  <HLinks>
    <vt:vector size="96" baseType="variant">
      <vt:variant>
        <vt:i4>7536763</vt:i4>
      </vt:variant>
      <vt:variant>
        <vt:i4>90</vt:i4>
      </vt:variant>
      <vt:variant>
        <vt:i4>0</vt:i4>
      </vt:variant>
      <vt:variant>
        <vt:i4>5</vt:i4>
      </vt:variant>
      <vt:variant>
        <vt:lpwstr>https://docs.spring.io/spring-boot/docs/current/reference/html/deployment.html</vt:lpwstr>
      </vt:variant>
      <vt:variant>
        <vt:lpwstr>deployment.installing</vt:lpwstr>
      </vt:variant>
      <vt:variant>
        <vt:i4>262174</vt:i4>
      </vt:variant>
      <vt:variant>
        <vt:i4>87</vt:i4>
      </vt:variant>
      <vt:variant>
        <vt:i4>0</vt:i4>
      </vt:variant>
      <vt:variant>
        <vt:i4>5</vt:i4>
      </vt:variant>
      <vt:variant>
        <vt:lpwstr>https://gitlab.mitic.gov.py/portalpy/portalpy-administracion-backend</vt:lpwstr>
      </vt:variant>
      <vt:variant>
        <vt:lpwstr/>
      </vt:variant>
      <vt:variant>
        <vt:i4>1769525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_Toc89782984</vt:lpwstr>
      </vt:variant>
      <vt:variant>
        <vt:i4>1835061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_Toc89782983</vt:lpwstr>
      </vt:variant>
      <vt:variant>
        <vt:i4>1900597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_Toc89782982</vt:lpwstr>
      </vt:variant>
      <vt:variant>
        <vt:i4>1966133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_Toc89782981</vt:lpwstr>
      </vt:variant>
      <vt:variant>
        <vt:i4>2031669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_Toc89782980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_Toc89782979</vt:lpwstr>
      </vt:variant>
      <vt:variant>
        <vt:i4>1507386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_Toc89782978</vt:lpwstr>
      </vt:variant>
      <vt:variant>
        <vt:i4>1572922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_Toc89782977</vt:lpwstr>
      </vt:variant>
      <vt:variant>
        <vt:i4>1638458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_Toc89782976</vt:lpwstr>
      </vt:variant>
      <vt:variant>
        <vt:i4>1703994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_Toc89782975</vt:lpwstr>
      </vt:variant>
      <vt:variant>
        <vt:i4>1769530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_Toc89782974</vt:lpwstr>
      </vt:variant>
      <vt:variant>
        <vt:i4>1835066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_Toc89782973</vt:lpwstr>
      </vt:variant>
      <vt:variant>
        <vt:i4>1900602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_Toc89782972</vt:lpwstr>
      </vt:variant>
      <vt:variant>
        <vt:i4>1966138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_Toc89782971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ARQUITECTURA</dc:title>
  <dc:subject/>
  <dc:creator>X X</dc:creator>
  <cp:keywords/>
  <cp:lastModifiedBy>Fernando Mancia</cp:lastModifiedBy>
  <cp:revision>513</cp:revision>
  <cp:lastPrinted>1995-11-21T20:41:00Z</cp:lastPrinted>
  <dcterms:created xsi:type="dcterms:W3CDTF">2021-12-16T16:17:00Z</dcterms:created>
  <dcterms:modified xsi:type="dcterms:W3CDTF">2023-09-14T20:11:00Z</dcterms:modified>
</cp:coreProperties>
</file>